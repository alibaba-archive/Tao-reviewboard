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sdt>
      <w:sdtPr>
        <w:rPr>
          <w:rFonts w:asciiTheme="majorHAnsi" w:eastAsiaTheme="majorEastAsia" w:hAnsiTheme="majorHAnsi" w:cstheme="majorBidi"/>
          <w:caps/>
          <w:szCs w:val="20"/>
          <w:lang w:eastAsia="en-US"/>
        </w:rPr>
        <w:id w:val="17571735"/>
        <w:docPartObj>
          <w:docPartGallery w:val="Cover Pages"/>
          <w:docPartUnique/>
        </w:docPartObj>
      </w:sdtPr>
      <w:sdtEndPr>
        <w:rPr>
          <w:rFonts w:ascii="Times New Roman" w:eastAsia="宋体" w:hAnsi="Times New Roman" w:cs="Times New Roman"/>
          <w:b/>
          <w:caps w:val="0"/>
          <w:sz w:val="21"/>
          <w:szCs w:val="21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861"/>
          </w:tblGrid>
          <w:tr w:rsidR="00A040FC">
            <w:trPr>
              <w:trHeight w:val="2880"/>
              <w:jc w:val="center"/>
            </w:trPr>
            <w:tc>
              <w:tcPr>
                <w:tcW w:w="5000" w:type="pct"/>
              </w:tcPr>
              <w:p w:rsidR="006E0B48" w:rsidRDefault="006E0B48" w:rsidP="006E0B48">
                <w:pPr>
                  <w:pStyle w:val="a9"/>
                  <w:ind w:firstLine="400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color w:val="9D9D9D"/>
                    <w:sz w:val="20"/>
                    <w:szCs w:val="20"/>
                  </w:rPr>
                  <w:t>(C) 2010-2011 </w:t>
                </w:r>
                <w:proofErr w:type="spellStart"/>
                <w:r>
                  <w:rPr>
                    <w:color w:val="9D9D9D"/>
                    <w:sz w:val="20"/>
                    <w:szCs w:val="20"/>
                  </w:rPr>
                  <w:t>Alibaba</w:t>
                </w:r>
                <w:proofErr w:type="spellEnd"/>
                <w:r>
                  <w:rPr>
                    <w:color w:val="9D9D9D"/>
                    <w:sz w:val="20"/>
                    <w:szCs w:val="20"/>
                  </w:rPr>
                  <w:t> Group Holding Limited.</w:t>
                </w:r>
              </w:p>
              <w:p w:rsidR="006E0B48" w:rsidRPr="006E0B48" w:rsidRDefault="006E0B48" w:rsidP="006E0B48">
                <w:pPr>
                  <w:ind w:firstLine="440"/>
                  <w:rPr>
                    <w:lang w:eastAsia="zh-CN"/>
                  </w:rPr>
                </w:pPr>
              </w:p>
              <w:p w:rsidR="006E0B48" w:rsidRPr="006E0B48" w:rsidRDefault="006E0B48" w:rsidP="006E0B48">
                <w:pPr>
                  <w:ind w:firstLine="440"/>
                  <w:rPr>
                    <w:lang w:eastAsia="zh-CN"/>
                  </w:rPr>
                </w:pPr>
              </w:p>
              <w:p w:rsidR="006E0B48" w:rsidRDefault="006E0B48" w:rsidP="006E0B48">
                <w:pPr>
                  <w:ind w:firstLine="440"/>
                  <w:rPr>
                    <w:lang w:eastAsia="zh-CN"/>
                  </w:rPr>
                </w:pPr>
              </w:p>
              <w:p w:rsidR="00A040FC" w:rsidRPr="006E0B48" w:rsidRDefault="00A040FC" w:rsidP="006E0B48">
                <w:pPr>
                  <w:ind w:firstLine="440"/>
                  <w:jc w:val="center"/>
                  <w:rPr>
                    <w:lang w:eastAsia="zh-CN"/>
                  </w:rPr>
                </w:pPr>
              </w:p>
            </w:tc>
          </w:tr>
          <w:tr w:rsidR="00A040F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040FC" w:rsidRDefault="00EF31E4" w:rsidP="00EF31E4">
                    <w:pPr>
                      <w:pStyle w:val="a9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36"/>
                        <w:szCs w:val="36"/>
                      </w:rPr>
                      <w:t>Tao-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 w:hint="eastAsia"/>
                        <w:sz w:val="36"/>
                        <w:szCs w:val="36"/>
                      </w:rPr>
                      <w:t>ReviewBoard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 w:hint="eastAsia"/>
                        <w:sz w:val="36"/>
                        <w:szCs w:val="36"/>
                      </w:rPr>
                      <w:t xml:space="preserve"> </w:t>
                    </w:r>
                    <w:r w:rsidR="006E0B48" w:rsidRPr="0089606E">
                      <w:rPr>
                        <w:rFonts w:asciiTheme="majorHAnsi" w:eastAsiaTheme="majorEastAsia" w:hAnsiTheme="majorHAnsi" w:cstheme="majorBidi" w:hint="eastAsia"/>
                        <w:sz w:val="36"/>
                        <w:szCs w:val="36"/>
                      </w:rPr>
                      <w:t>V1.0.0</w:t>
                    </w:r>
                    <w:r w:rsidR="006E0B48" w:rsidRPr="0089606E">
                      <w:rPr>
                        <w:rFonts w:asciiTheme="majorHAnsi" w:eastAsiaTheme="majorEastAsia" w:hAnsiTheme="majorHAnsi" w:cstheme="majorBidi" w:hint="eastAsia"/>
                        <w:sz w:val="36"/>
                        <w:szCs w:val="36"/>
                      </w:rPr>
                      <w:t>使用手册</w:t>
                    </w:r>
                  </w:p>
                </w:tc>
              </w:sdtContent>
            </w:sdt>
          </w:tr>
          <w:tr w:rsidR="00A040F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30"/>
                  <w:szCs w:val="30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040FC" w:rsidRDefault="000A7C17" w:rsidP="007304F2">
                    <w:pPr>
                      <w:pStyle w:val="a9"/>
                      <w:ind w:firstLine="880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30"/>
                        <w:szCs w:val="30"/>
                      </w:rPr>
                      <w:t>文档</w:t>
                    </w:r>
                    <w:r w:rsidR="00046080">
                      <w:rPr>
                        <w:rFonts w:asciiTheme="majorHAnsi" w:eastAsiaTheme="majorEastAsia" w:hAnsiTheme="majorHAnsi" w:cstheme="majorBidi" w:hint="eastAsia"/>
                        <w:sz w:val="30"/>
                        <w:szCs w:val="30"/>
                      </w:rPr>
                      <w:t>更新时间：</w:t>
                    </w:r>
                    <w:r w:rsidR="00046080">
                      <w:rPr>
                        <w:rFonts w:asciiTheme="majorHAnsi" w:eastAsiaTheme="majorEastAsia" w:hAnsiTheme="majorHAnsi" w:cstheme="majorBidi" w:hint="eastAsia"/>
                        <w:sz w:val="30"/>
                        <w:szCs w:val="30"/>
                      </w:rPr>
                      <w:t>2011</w:t>
                    </w:r>
                    <w:r w:rsidR="00046080">
                      <w:rPr>
                        <w:rFonts w:asciiTheme="majorHAnsi" w:eastAsiaTheme="majorEastAsia" w:hAnsiTheme="majorHAnsi" w:cstheme="majorBidi" w:hint="eastAsia"/>
                        <w:sz w:val="30"/>
                        <w:szCs w:val="30"/>
                      </w:rPr>
                      <w:t>年</w:t>
                    </w:r>
                    <w:r w:rsidR="007304F2">
                      <w:rPr>
                        <w:rFonts w:asciiTheme="majorHAnsi" w:eastAsiaTheme="majorEastAsia" w:hAnsiTheme="majorHAnsi" w:cstheme="majorBidi" w:hint="eastAsia"/>
                        <w:sz w:val="30"/>
                        <w:szCs w:val="30"/>
                      </w:rPr>
                      <w:t>10</w:t>
                    </w:r>
                    <w:r w:rsidR="00046080">
                      <w:rPr>
                        <w:rFonts w:asciiTheme="majorHAnsi" w:eastAsiaTheme="majorEastAsia" w:hAnsiTheme="majorHAnsi" w:cstheme="majorBidi" w:hint="eastAsia"/>
                        <w:sz w:val="30"/>
                        <w:szCs w:val="30"/>
                      </w:rPr>
                      <w:t>月</w:t>
                    </w:r>
                  </w:p>
                </w:tc>
              </w:sdtContent>
            </w:sdt>
          </w:tr>
        </w:tbl>
        <w:p w:rsidR="00537D8D" w:rsidRDefault="00A040FC" w:rsidP="009C44FB">
          <w:pPr>
            <w:spacing w:after="0" w:line="240" w:lineRule="auto"/>
            <w:ind w:firstLineChars="0" w:firstLine="0"/>
            <w:jc w:val="left"/>
            <w:rPr>
              <w:rFonts w:ascii="Times New Roman" w:hAnsi="Times New Roman"/>
              <w:b/>
              <w:sz w:val="21"/>
              <w:szCs w:val="21"/>
            </w:rPr>
          </w:pPr>
          <w:r>
            <w:rPr>
              <w:rFonts w:ascii="Times New Roman" w:hAnsi="Times New Roman"/>
              <w:b/>
              <w:sz w:val="21"/>
              <w:szCs w:val="21"/>
              <w:lang w:eastAsia="zh-CN"/>
            </w:rPr>
            <w:br w:type="page"/>
          </w:r>
        </w:p>
      </w:sdtContent>
    </w:sdt>
    <w:p w:rsidR="00AE4CDF" w:rsidRDefault="007D34B8" w:rsidP="00AE4CDF">
      <w:pPr>
        <w:pStyle w:val="15"/>
        <w:tabs>
          <w:tab w:val="right" w:leader="dot" w:pos="8635"/>
        </w:tabs>
        <w:ind w:firstLine="422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rFonts w:ascii="Times New Roman" w:hAnsi="Times New Roman"/>
          <w:b/>
          <w:sz w:val="21"/>
          <w:szCs w:val="21"/>
          <w:lang w:eastAsia="zh-CN"/>
        </w:rPr>
        <w:lastRenderedPageBreak/>
        <w:fldChar w:fldCharType="begin"/>
      </w:r>
      <w:r w:rsidR="00C1340D">
        <w:rPr>
          <w:rFonts w:ascii="Times New Roman" w:hAnsi="Times New Roman"/>
          <w:b/>
          <w:sz w:val="21"/>
          <w:szCs w:val="21"/>
          <w:lang w:eastAsia="zh-CN"/>
        </w:rPr>
        <w:instrText xml:space="preserve"> TOC \o "1-4" \h \z \u </w:instrText>
      </w:r>
      <w:r>
        <w:rPr>
          <w:rFonts w:ascii="Times New Roman" w:hAnsi="Times New Roman"/>
          <w:b/>
          <w:sz w:val="21"/>
          <w:szCs w:val="21"/>
          <w:lang w:eastAsia="zh-CN"/>
        </w:rPr>
        <w:fldChar w:fldCharType="separate"/>
      </w:r>
      <w:hyperlink w:anchor="_Toc306130988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>Tao-ReviewBoard V1.0.0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使用手册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20"/>
        <w:tabs>
          <w:tab w:val="right" w:leader="dot" w:pos="8635"/>
        </w:tabs>
        <w:ind w:left="44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0989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>1 Tao-ReviewBoard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插件解决的问题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20"/>
        <w:tabs>
          <w:tab w:val="right" w:leader="dot" w:pos="8635"/>
        </w:tabs>
        <w:ind w:left="44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0990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 xml:space="preserve">2 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安装</w:t>
        </w:r>
        <w:r w:rsidR="00AE4CDF" w:rsidRPr="005C5A73">
          <w:rPr>
            <w:rStyle w:val="a3"/>
            <w:rFonts w:ascii="黑体" w:eastAsia="黑体"/>
            <w:noProof/>
            <w:lang w:eastAsia="zh-CN"/>
          </w:rPr>
          <w:t>Tao-ReviewBoard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插件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30"/>
        <w:tabs>
          <w:tab w:val="right" w:leader="dot" w:pos="8635"/>
        </w:tabs>
        <w:ind w:left="88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0991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>2.1</w:t>
        </w:r>
        <w:r w:rsidR="00AE4CDF" w:rsidRPr="005C5A73">
          <w:rPr>
            <w:rStyle w:val="a3"/>
            <w:rFonts w:ascii="黑体" w:eastAsia="黑体" w:hAnsi="黑体"/>
            <w:noProof/>
            <w:lang w:eastAsia="zh-CN"/>
          </w:rPr>
          <w:t xml:space="preserve"> </w:t>
        </w:r>
        <w:r w:rsidR="00AE4CDF" w:rsidRPr="005C5A73">
          <w:rPr>
            <w:rStyle w:val="a3"/>
            <w:rFonts w:ascii="黑体" w:eastAsia="黑体" w:hAnsi="黑体" w:hint="eastAsia"/>
            <w:noProof/>
            <w:lang w:eastAsia="zh-CN"/>
          </w:rPr>
          <w:t>如何安装</w:t>
        </w:r>
        <w:r w:rsidR="00AE4CDF" w:rsidRPr="005C5A73">
          <w:rPr>
            <w:rStyle w:val="a3"/>
            <w:rFonts w:ascii="黑体" w:eastAsia="黑体" w:hAnsi="黑体"/>
            <w:noProof/>
            <w:lang w:eastAsia="zh-CN"/>
          </w:rPr>
          <w:t>Tao-ReviewBoard</w:t>
        </w:r>
        <w:r w:rsidR="00AE4CDF" w:rsidRPr="005C5A73">
          <w:rPr>
            <w:rStyle w:val="a3"/>
            <w:rFonts w:ascii="黑体" w:eastAsia="黑体" w:hAnsi="黑体" w:hint="eastAsia"/>
            <w:noProof/>
            <w:lang w:eastAsia="zh-CN"/>
          </w:rPr>
          <w:t>插件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30"/>
        <w:tabs>
          <w:tab w:val="right" w:leader="dot" w:pos="8635"/>
        </w:tabs>
        <w:ind w:left="88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0992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>2.2</w:t>
        </w:r>
        <w:r w:rsidR="00AE4CDF" w:rsidRPr="005C5A73">
          <w:rPr>
            <w:rStyle w:val="a3"/>
            <w:rFonts w:ascii="黑体" w:eastAsia="黑体" w:hAnsi="黑体"/>
            <w:noProof/>
            <w:lang w:eastAsia="zh-CN"/>
          </w:rPr>
          <w:t xml:space="preserve"> </w:t>
        </w:r>
        <w:r w:rsidR="00AE4CDF" w:rsidRPr="005C5A73">
          <w:rPr>
            <w:rStyle w:val="a3"/>
            <w:rFonts w:ascii="黑体" w:eastAsia="黑体" w:hAnsi="黑体" w:hint="eastAsia"/>
            <w:noProof/>
            <w:lang w:eastAsia="zh-CN"/>
          </w:rPr>
          <w:t>如何卸载</w:t>
        </w:r>
        <w:r w:rsidR="00AE4CDF" w:rsidRPr="005C5A73">
          <w:rPr>
            <w:rStyle w:val="a3"/>
            <w:rFonts w:ascii="黑体" w:eastAsia="黑体" w:hAnsi="黑体"/>
            <w:noProof/>
            <w:lang w:eastAsia="zh-CN"/>
          </w:rPr>
          <w:t>Tao-ReviewBoard</w:t>
        </w:r>
        <w:r w:rsidR="00AE4CDF" w:rsidRPr="005C5A73">
          <w:rPr>
            <w:rStyle w:val="a3"/>
            <w:rFonts w:ascii="黑体" w:eastAsia="黑体" w:hAnsi="黑体" w:hint="eastAsia"/>
            <w:noProof/>
            <w:lang w:eastAsia="zh-CN"/>
          </w:rPr>
          <w:t>插件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20"/>
        <w:tabs>
          <w:tab w:val="right" w:leader="dot" w:pos="8635"/>
        </w:tabs>
        <w:ind w:left="44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0993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 xml:space="preserve">3 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配置</w:t>
        </w:r>
        <w:r w:rsidR="00AE4CDF" w:rsidRPr="005C5A73">
          <w:rPr>
            <w:rStyle w:val="a3"/>
            <w:rFonts w:ascii="黑体" w:eastAsia="黑体"/>
            <w:noProof/>
            <w:lang w:eastAsia="zh-CN"/>
          </w:rPr>
          <w:t>ReviewBoard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服务器并保存常用属性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30"/>
        <w:tabs>
          <w:tab w:val="right" w:leader="dot" w:pos="8635"/>
        </w:tabs>
        <w:ind w:left="88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0994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>3.1</w:t>
        </w:r>
        <w:r w:rsidR="00AE4CDF" w:rsidRPr="005C5A73">
          <w:rPr>
            <w:rStyle w:val="a3"/>
            <w:rFonts w:ascii="黑体" w:eastAsia="黑体" w:hAnsi="黑体"/>
            <w:noProof/>
            <w:lang w:eastAsia="zh-CN"/>
          </w:rPr>
          <w:t xml:space="preserve"> </w:t>
        </w:r>
        <w:r w:rsidR="00AE4CDF" w:rsidRPr="005C5A73">
          <w:rPr>
            <w:rStyle w:val="a3"/>
            <w:rFonts w:ascii="黑体" w:eastAsia="黑体" w:hAnsi="黑体" w:hint="eastAsia"/>
            <w:noProof/>
            <w:lang w:eastAsia="zh-CN"/>
          </w:rPr>
          <w:t>使用首选项配置服务器信息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30"/>
        <w:tabs>
          <w:tab w:val="right" w:leader="dot" w:pos="8635"/>
        </w:tabs>
        <w:ind w:left="88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0995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>3.2</w:t>
        </w:r>
        <w:r w:rsidR="00AE4CDF" w:rsidRPr="005C5A73">
          <w:rPr>
            <w:rStyle w:val="a3"/>
            <w:rFonts w:ascii="黑体" w:eastAsia="黑体" w:hAnsi="黑体"/>
            <w:noProof/>
            <w:lang w:eastAsia="zh-CN"/>
          </w:rPr>
          <w:t xml:space="preserve"> </w:t>
        </w:r>
        <w:r w:rsidR="00AE4CDF" w:rsidRPr="005C5A73">
          <w:rPr>
            <w:rStyle w:val="a3"/>
            <w:rFonts w:ascii="黑体" w:eastAsia="黑体" w:hAnsi="黑体" w:hint="eastAsia"/>
            <w:noProof/>
            <w:lang w:eastAsia="zh-CN"/>
          </w:rPr>
          <w:t>功能高级配置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30"/>
        <w:tabs>
          <w:tab w:val="right" w:leader="dot" w:pos="8635"/>
        </w:tabs>
        <w:ind w:left="88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0996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>3.2</w:t>
        </w:r>
        <w:r w:rsidR="00AE4CDF" w:rsidRPr="005C5A73">
          <w:rPr>
            <w:rStyle w:val="a3"/>
            <w:rFonts w:ascii="黑体" w:eastAsia="黑体" w:hAnsi="黑体"/>
            <w:noProof/>
            <w:lang w:eastAsia="zh-CN"/>
          </w:rPr>
          <w:t xml:space="preserve"> </w:t>
        </w:r>
        <w:r w:rsidR="00AE4CDF" w:rsidRPr="005C5A73">
          <w:rPr>
            <w:rStyle w:val="a3"/>
            <w:rFonts w:ascii="黑体" w:eastAsia="黑体" w:hAnsi="黑体" w:hint="eastAsia"/>
            <w:noProof/>
            <w:lang w:eastAsia="zh-CN"/>
          </w:rPr>
          <w:t>页面显示高级配置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20"/>
        <w:tabs>
          <w:tab w:val="right" w:leader="dot" w:pos="8635"/>
        </w:tabs>
        <w:ind w:left="44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0997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>4 Pre-Commit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方式提交或修改</w:t>
        </w:r>
        <w:r w:rsidR="00AE4CDF" w:rsidRPr="005C5A73">
          <w:rPr>
            <w:rStyle w:val="a3"/>
            <w:rFonts w:ascii="黑体" w:eastAsia="黑体"/>
            <w:noProof/>
            <w:lang w:eastAsia="zh-CN"/>
          </w:rPr>
          <w:t>Request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20"/>
        <w:tabs>
          <w:tab w:val="right" w:leader="dot" w:pos="8635"/>
        </w:tabs>
        <w:ind w:left="44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0998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>5 Post-Commit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方式提交或修改</w:t>
        </w:r>
        <w:r w:rsidR="00AE4CDF" w:rsidRPr="005C5A73">
          <w:rPr>
            <w:rStyle w:val="a3"/>
            <w:rFonts w:ascii="黑体" w:eastAsia="黑体"/>
            <w:noProof/>
            <w:lang w:eastAsia="zh-CN"/>
          </w:rPr>
          <w:t>Request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20"/>
        <w:tabs>
          <w:tab w:val="right" w:leader="dot" w:pos="8635"/>
        </w:tabs>
        <w:ind w:left="44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0999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 xml:space="preserve">6 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在</w:t>
        </w:r>
        <w:r w:rsidR="00AE4CDF" w:rsidRPr="005C5A73">
          <w:rPr>
            <w:rStyle w:val="a3"/>
            <w:rFonts w:ascii="黑体" w:eastAsia="黑体"/>
            <w:noProof/>
            <w:lang w:eastAsia="zh-CN"/>
          </w:rPr>
          <w:t>SVN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资源历史记录中</w:t>
        </w:r>
        <w:r w:rsidR="00AE4CDF" w:rsidRPr="005C5A73">
          <w:rPr>
            <w:rStyle w:val="a3"/>
            <w:rFonts w:ascii="黑体" w:eastAsia="黑体"/>
            <w:noProof/>
            <w:lang w:eastAsia="zh-CN"/>
          </w:rPr>
          <w:t>Post-Commit Request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20"/>
        <w:tabs>
          <w:tab w:val="right" w:leader="dot" w:pos="8635"/>
        </w:tabs>
        <w:ind w:left="44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1000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 xml:space="preserve">7 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其它技巧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30"/>
        <w:tabs>
          <w:tab w:val="right" w:leader="dot" w:pos="8635"/>
        </w:tabs>
        <w:ind w:left="88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1001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>7.1</w:t>
        </w:r>
        <w:r w:rsidR="00AE4CDF" w:rsidRPr="005C5A73">
          <w:rPr>
            <w:rStyle w:val="a3"/>
            <w:rFonts w:ascii="黑体" w:eastAsia="黑体" w:hAnsi="黑体"/>
            <w:noProof/>
            <w:lang w:eastAsia="zh-CN"/>
          </w:rPr>
          <w:t xml:space="preserve"> </w:t>
        </w:r>
        <w:r w:rsidR="00AE4CDF" w:rsidRPr="005C5A73">
          <w:rPr>
            <w:rStyle w:val="a3"/>
            <w:rFonts w:ascii="黑体" w:eastAsia="黑体" w:hAnsi="黑体" w:hint="eastAsia"/>
            <w:noProof/>
            <w:lang w:eastAsia="zh-CN"/>
          </w:rPr>
          <w:t>强制刷新</w:t>
        </w:r>
        <w:r w:rsidR="00AE4CDF" w:rsidRPr="005C5A73">
          <w:rPr>
            <w:rStyle w:val="a3"/>
            <w:rFonts w:ascii="黑体" w:eastAsia="黑体" w:hAnsi="黑体"/>
            <w:noProof/>
            <w:lang w:eastAsia="zh-CN"/>
          </w:rPr>
          <w:t>Groups</w:t>
        </w:r>
        <w:r w:rsidR="00AE4CDF" w:rsidRPr="005C5A73">
          <w:rPr>
            <w:rStyle w:val="a3"/>
            <w:rFonts w:ascii="黑体" w:eastAsia="黑体" w:hAnsi="黑体" w:hint="eastAsia"/>
            <w:noProof/>
            <w:lang w:eastAsia="zh-CN"/>
          </w:rPr>
          <w:t>、</w:t>
        </w:r>
        <w:r w:rsidR="00AE4CDF" w:rsidRPr="005C5A73">
          <w:rPr>
            <w:rStyle w:val="a3"/>
            <w:rFonts w:ascii="黑体" w:eastAsia="黑体" w:hAnsi="黑体"/>
            <w:noProof/>
            <w:lang w:eastAsia="zh-CN"/>
          </w:rPr>
          <w:t>People</w:t>
        </w:r>
        <w:r w:rsidR="00AE4CDF" w:rsidRPr="005C5A73">
          <w:rPr>
            <w:rStyle w:val="a3"/>
            <w:rFonts w:ascii="黑体" w:eastAsia="黑体" w:hAnsi="黑体" w:hint="eastAsia"/>
            <w:noProof/>
            <w:lang w:eastAsia="zh-CN"/>
          </w:rPr>
          <w:t>、</w:t>
        </w:r>
        <w:r w:rsidR="00AE4CDF" w:rsidRPr="005C5A73">
          <w:rPr>
            <w:rStyle w:val="a3"/>
            <w:rFonts w:ascii="黑体" w:eastAsia="黑体" w:hAnsi="黑体"/>
            <w:noProof/>
            <w:lang w:eastAsia="zh-CN"/>
          </w:rPr>
          <w:t>Repository</w:t>
        </w:r>
        <w:r w:rsidR="00AE4CDF" w:rsidRPr="005C5A73">
          <w:rPr>
            <w:rStyle w:val="a3"/>
            <w:rFonts w:ascii="黑体" w:eastAsia="黑体" w:hAnsi="黑体" w:hint="eastAsia"/>
            <w:noProof/>
            <w:lang w:eastAsia="zh-CN"/>
          </w:rPr>
          <w:t>的相关缓存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E4CDF" w:rsidRDefault="007D34B8" w:rsidP="00AE4CDF">
      <w:pPr>
        <w:pStyle w:val="20"/>
        <w:tabs>
          <w:tab w:val="right" w:leader="dot" w:pos="8635"/>
        </w:tabs>
        <w:ind w:left="440" w:firstLine="44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306131002" w:history="1">
        <w:r w:rsidR="00AE4CDF" w:rsidRPr="005C5A73">
          <w:rPr>
            <w:rStyle w:val="a3"/>
            <w:rFonts w:ascii="黑体" w:eastAsia="黑体"/>
            <w:noProof/>
            <w:lang w:eastAsia="zh-CN"/>
          </w:rPr>
          <w:t xml:space="preserve">8 </w:t>
        </w:r>
        <w:r w:rsidR="00AE4CDF" w:rsidRPr="005C5A73">
          <w:rPr>
            <w:rStyle w:val="a3"/>
            <w:rFonts w:ascii="黑体" w:eastAsia="黑体" w:hint="eastAsia"/>
            <w:noProof/>
            <w:lang w:eastAsia="zh-CN"/>
          </w:rPr>
          <w:t>常见问题答疑</w:t>
        </w:r>
        <w:r w:rsidR="00AE4C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E4CDF">
          <w:rPr>
            <w:noProof/>
            <w:webHidden/>
          </w:rPr>
          <w:instrText xml:space="preserve"> PAGEREF _Toc306131002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4CD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258F" w:rsidRDefault="007D34B8">
      <w:pPr>
        <w:widowControl w:val="0"/>
        <w:spacing w:before="460" w:after="0" w:line="312" w:lineRule="auto"/>
        <w:ind w:firstLineChars="0" w:firstLine="0"/>
        <w:jc w:val="center"/>
        <w:rPr>
          <w:rFonts w:ascii="Times New Roman" w:hAnsi="Times New Roman"/>
          <w:b/>
          <w:sz w:val="21"/>
          <w:szCs w:val="21"/>
          <w:lang w:eastAsia="zh-CN"/>
        </w:rPr>
        <w:sectPr w:rsidR="00FA258F" w:rsidSect="00A040F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701" w:bottom="1701" w:left="1560" w:header="1134" w:footer="1134" w:gutter="0"/>
          <w:pgNumType w:fmt="upperRoman" w:start="1"/>
          <w:cols w:space="720"/>
          <w:titlePg/>
          <w:docGrid w:type="lines" w:linePitch="312"/>
        </w:sectPr>
      </w:pPr>
      <w:r>
        <w:rPr>
          <w:rFonts w:ascii="Times New Roman" w:hAnsi="Times New Roman"/>
          <w:b/>
          <w:sz w:val="21"/>
          <w:szCs w:val="21"/>
          <w:lang w:eastAsia="zh-CN"/>
        </w:rPr>
        <w:fldChar w:fldCharType="end"/>
      </w:r>
    </w:p>
    <w:p w:rsidR="00FA258F" w:rsidRDefault="00EF31E4">
      <w:pPr>
        <w:pStyle w:val="1"/>
        <w:spacing w:before="460" w:after="460" w:line="312" w:lineRule="auto"/>
        <w:ind w:firstLineChars="0" w:firstLine="0"/>
        <w:jc w:val="center"/>
        <w:rPr>
          <w:rFonts w:ascii="黑体" w:eastAsia="黑体"/>
          <w:lang w:eastAsia="zh-CN"/>
        </w:rPr>
      </w:pPr>
      <w:bookmarkStart w:id="0" w:name="_Toc306130988"/>
      <w:bookmarkStart w:id="1" w:name="_Toc193110460"/>
      <w:bookmarkStart w:id="2" w:name="_Toc193128698"/>
      <w:r w:rsidRPr="00EF31E4">
        <w:rPr>
          <w:rFonts w:ascii="黑体" w:eastAsia="黑体" w:hint="eastAsia"/>
          <w:lang w:eastAsia="zh-CN"/>
        </w:rPr>
        <w:lastRenderedPageBreak/>
        <w:t>Tao-</w:t>
      </w:r>
      <w:proofErr w:type="spellStart"/>
      <w:r w:rsidRPr="00EF31E4">
        <w:rPr>
          <w:rFonts w:ascii="黑体" w:eastAsia="黑体" w:hint="eastAsia"/>
          <w:lang w:eastAsia="zh-CN"/>
        </w:rPr>
        <w:t>ReviewBoard</w:t>
      </w:r>
      <w:proofErr w:type="spellEnd"/>
      <w:r>
        <w:rPr>
          <w:rFonts w:ascii="黑体" w:eastAsia="黑体" w:hint="eastAsia"/>
          <w:lang w:eastAsia="zh-CN"/>
        </w:rPr>
        <w:t xml:space="preserve"> V1.0.0</w:t>
      </w:r>
      <w:r w:rsidR="00DB0EAB" w:rsidRPr="00DB0EAB">
        <w:rPr>
          <w:rFonts w:ascii="黑体" w:eastAsia="黑体" w:hint="eastAsia"/>
          <w:lang w:eastAsia="zh-CN"/>
        </w:rPr>
        <w:t>使用手册</w:t>
      </w:r>
      <w:bookmarkEnd w:id="0"/>
    </w:p>
    <w:p w:rsidR="00DC7558" w:rsidRDefault="00C1340D" w:rsidP="00536F1A">
      <w:pPr>
        <w:pStyle w:val="2"/>
        <w:spacing w:before="240" w:after="240" w:line="312" w:lineRule="auto"/>
        <w:ind w:firstLineChars="0" w:firstLine="0"/>
        <w:rPr>
          <w:rFonts w:ascii="黑体" w:eastAsia="黑体"/>
          <w:b w:val="0"/>
          <w:sz w:val="32"/>
          <w:lang w:eastAsia="zh-CN"/>
        </w:rPr>
      </w:pPr>
      <w:bookmarkStart w:id="3" w:name="_Toc271105320"/>
      <w:bookmarkStart w:id="4" w:name="_Toc306130989"/>
      <w:bookmarkStart w:id="5" w:name="_Toc223005477"/>
      <w:bookmarkEnd w:id="1"/>
      <w:bookmarkEnd w:id="2"/>
      <w:r>
        <w:rPr>
          <w:rFonts w:ascii="黑体" w:eastAsia="黑体" w:hint="eastAsia"/>
          <w:b w:val="0"/>
          <w:sz w:val="32"/>
          <w:lang w:eastAsia="zh-CN"/>
        </w:rPr>
        <w:t xml:space="preserve">1 </w:t>
      </w:r>
      <w:r w:rsidR="00EF31E4" w:rsidRPr="00EF31E4">
        <w:rPr>
          <w:rFonts w:ascii="黑体" w:eastAsia="黑体" w:hint="eastAsia"/>
          <w:b w:val="0"/>
          <w:sz w:val="32"/>
          <w:lang w:eastAsia="zh-CN"/>
        </w:rPr>
        <w:t>Tao-</w:t>
      </w:r>
      <w:proofErr w:type="spellStart"/>
      <w:r w:rsidR="00EF31E4" w:rsidRPr="00EF31E4">
        <w:rPr>
          <w:rFonts w:ascii="黑体" w:eastAsia="黑体" w:hint="eastAsia"/>
          <w:b w:val="0"/>
          <w:sz w:val="32"/>
          <w:lang w:eastAsia="zh-CN"/>
        </w:rPr>
        <w:t>ReviewBoard</w:t>
      </w:r>
      <w:proofErr w:type="spellEnd"/>
      <w:r w:rsidR="00C1102D">
        <w:rPr>
          <w:rFonts w:ascii="黑体" w:eastAsia="黑体" w:hint="eastAsia"/>
          <w:b w:val="0"/>
          <w:sz w:val="32"/>
          <w:lang w:eastAsia="zh-CN"/>
        </w:rPr>
        <w:t>插件解决的问题</w:t>
      </w:r>
      <w:bookmarkEnd w:id="3"/>
      <w:bookmarkEnd w:id="4"/>
    </w:p>
    <w:p w:rsidR="00657965" w:rsidRDefault="006E5659" w:rsidP="00657965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为了</w:t>
      </w:r>
      <w:r w:rsidR="00CE3DAA">
        <w:rPr>
          <w:rFonts w:ascii="Times New Roman" w:hAnsi="Times New Roman" w:hint="eastAsia"/>
          <w:sz w:val="24"/>
          <w:szCs w:val="24"/>
          <w:lang w:eastAsia="zh-CN"/>
        </w:rPr>
        <w:t>使用</w:t>
      </w:r>
      <w:proofErr w:type="spellStart"/>
      <w:r w:rsidR="00CE3DAA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CE3DAA">
        <w:rPr>
          <w:rFonts w:ascii="Times New Roman" w:hAnsi="Times New Roman" w:hint="eastAsia"/>
          <w:sz w:val="24"/>
          <w:szCs w:val="24"/>
          <w:lang w:eastAsia="zh-CN"/>
        </w:rPr>
        <w:t>，</w:t>
      </w:r>
      <w:r w:rsidR="008D63CE">
        <w:rPr>
          <w:rFonts w:ascii="Times New Roman" w:hAnsi="Times New Roman" w:hint="eastAsia"/>
          <w:sz w:val="24"/>
          <w:szCs w:val="24"/>
          <w:lang w:eastAsia="zh-CN"/>
        </w:rPr>
        <w:t>用户</w:t>
      </w:r>
      <w:r w:rsidR="005C1075">
        <w:rPr>
          <w:rFonts w:ascii="Times New Roman" w:hAnsi="Times New Roman" w:hint="eastAsia"/>
          <w:sz w:val="24"/>
          <w:szCs w:val="24"/>
          <w:lang w:eastAsia="zh-CN"/>
        </w:rPr>
        <w:t>不得不</w:t>
      </w:r>
      <w:r w:rsidR="000D06DA">
        <w:rPr>
          <w:rFonts w:ascii="Times New Roman" w:hAnsi="Times New Roman" w:hint="eastAsia"/>
          <w:sz w:val="24"/>
          <w:szCs w:val="24"/>
          <w:lang w:eastAsia="zh-CN"/>
        </w:rPr>
        <w:t>安装</w:t>
      </w:r>
      <w:r w:rsidR="00A45202">
        <w:rPr>
          <w:rFonts w:ascii="Times New Roman" w:hAnsi="Times New Roman" w:hint="eastAsia"/>
          <w:sz w:val="24"/>
          <w:szCs w:val="24"/>
          <w:lang w:eastAsia="zh-CN"/>
        </w:rPr>
        <w:t>一系列软件</w:t>
      </w:r>
      <w:r w:rsidR="005C1075">
        <w:rPr>
          <w:rFonts w:ascii="Times New Roman" w:hAnsi="Times New Roman" w:hint="eastAsia"/>
          <w:sz w:val="24"/>
          <w:szCs w:val="24"/>
          <w:lang w:eastAsia="zh-CN"/>
        </w:rPr>
        <w:t>，且安装过程</w:t>
      </w:r>
      <w:r w:rsidR="00A47A21">
        <w:rPr>
          <w:rFonts w:ascii="Times New Roman" w:hAnsi="Times New Roman" w:hint="eastAsia"/>
          <w:sz w:val="24"/>
          <w:szCs w:val="24"/>
          <w:lang w:eastAsia="zh-CN"/>
        </w:rPr>
        <w:t>非常</w:t>
      </w:r>
      <w:r w:rsidR="005C1075">
        <w:rPr>
          <w:rFonts w:ascii="Times New Roman" w:hAnsi="Times New Roman" w:hint="eastAsia"/>
          <w:sz w:val="24"/>
          <w:szCs w:val="24"/>
          <w:lang w:eastAsia="zh-CN"/>
        </w:rPr>
        <w:t>繁琐和复杂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；在</w:t>
      </w:r>
      <w:r w:rsidR="002523D7">
        <w:rPr>
          <w:rFonts w:ascii="Times New Roman" w:hAnsi="Times New Roman" w:hint="eastAsia"/>
          <w:sz w:val="24"/>
          <w:szCs w:val="24"/>
          <w:lang w:eastAsia="zh-CN"/>
        </w:rPr>
        <w:t>使用</w:t>
      </w:r>
      <w:proofErr w:type="spellStart"/>
      <w:r w:rsidR="008D63CE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A20F6F">
        <w:rPr>
          <w:rFonts w:ascii="Times New Roman" w:hAnsi="Times New Roman" w:hint="eastAsia"/>
          <w:sz w:val="24"/>
          <w:szCs w:val="24"/>
          <w:lang w:eastAsia="zh-CN"/>
        </w:rPr>
        <w:t>提交和更新</w:t>
      </w:r>
      <w:r w:rsidR="00A20F6F">
        <w:rPr>
          <w:rFonts w:ascii="Times New Roman" w:hAnsi="Times New Roman" w:hint="eastAsia"/>
          <w:sz w:val="24"/>
          <w:szCs w:val="24"/>
          <w:lang w:eastAsia="zh-CN"/>
        </w:rPr>
        <w:t>Request</w:t>
      </w:r>
      <w:r w:rsidR="00A20F6F">
        <w:rPr>
          <w:rFonts w:ascii="Times New Roman" w:hAnsi="Times New Roman" w:hint="eastAsia"/>
          <w:sz w:val="24"/>
          <w:szCs w:val="24"/>
          <w:lang w:eastAsia="zh-CN"/>
        </w:rPr>
        <w:t>时，用户</w:t>
      </w:r>
      <w:r w:rsidR="008D63CE">
        <w:rPr>
          <w:rFonts w:ascii="Times New Roman" w:hAnsi="Times New Roman" w:hint="eastAsia"/>
          <w:sz w:val="24"/>
          <w:szCs w:val="24"/>
          <w:lang w:eastAsia="zh-CN"/>
        </w:rPr>
        <w:t>必须使用复杂的命令来</w:t>
      </w:r>
      <w:r w:rsidR="00A20F6F">
        <w:rPr>
          <w:rFonts w:ascii="Times New Roman" w:hAnsi="Times New Roman" w:hint="eastAsia"/>
          <w:sz w:val="24"/>
          <w:szCs w:val="24"/>
          <w:lang w:eastAsia="zh-CN"/>
        </w:rPr>
        <w:t>执行相关的操作</w:t>
      </w:r>
      <w:r w:rsidR="00A45202">
        <w:rPr>
          <w:rFonts w:ascii="Times New Roman" w:hAnsi="Times New Roman" w:hint="eastAsia"/>
          <w:sz w:val="24"/>
          <w:szCs w:val="24"/>
          <w:lang w:eastAsia="zh-CN"/>
        </w:rPr>
        <w:t>。</w:t>
      </w:r>
      <w:r w:rsidR="00A20F6F">
        <w:rPr>
          <w:rFonts w:ascii="Times New Roman" w:hAnsi="Times New Roman" w:hint="eastAsia"/>
          <w:sz w:val="24"/>
          <w:szCs w:val="24"/>
          <w:lang w:eastAsia="zh-CN"/>
        </w:rPr>
        <w:t xml:space="preserve"> </w:t>
      </w:r>
    </w:p>
    <w:p w:rsidR="00442C30" w:rsidRPr="00442C30" w:rsidRDefault="00EF31E4" w:rsidP="00EF31E4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 w:rsidRP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P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Pr="00EF31E4">
        <w:rPr>
          <w:rFonts w:ascii="Times New Roman" w:hAnsi="Times New Roman" w:hint="eastAsia"/>
          <w:sz w:val="24"/>
          <w:szCs w:val="24"/>
          <w:lang w:eastAsia="zh-CN"/>
        </w:rPr>
        <w:t>是在</w:t>
      </w:r>
      <w:r w:rsidRPr="00EF31E4">
        <w:rPr>
          <w:rFonts w:ascii="Times New Roman" w:hAnsi="Times New Roman" w:hint="eastAsia"/>
          <w:sz w:val="24"/>
          <w:szCs w:val="24"/>
          <w:lang w:eastAsia="zh-CN"/>
        </w:rPr>
        <w:t>eclipse</w:t>
      </w:r>
      <w:r w:rsidRPr="00EF31E4">
        <w:rPr>
          <w:rFonts w:ascii="Times New Roman" w:hAnsi="Times New Roman" w:hint="eastAsia"/>
          <w:sz w:val="24"/>
          <w:szCs w:val="24"/>
          <w:lang w:eastAsia="zh-CN"/>
        </w:rPr>
        <w:t>上开发的一款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Pr="00EF31E4">
        <w:rPr>
          <w:rFonts w:ascii="Times New Roman" w:hAnsi="Times New Roman" w:hint="eastAsia"/>
          <w:sz w:val="24"/>
          <w:szCs w:val="24"/>
          <w:lang w:eastAsia="zh-CN"/>
        </w:rPr>
        <w:t>插件</w:t>
      </w:r>
      <w:r>
        <w:rPr>
          <w:rFonts w:ascii="Times New Roman" w:hAnsi="Times New Roman" w:hint="eastAsia"/>
          <w:sz w:val="24"/>
          <w:szCs w:val="24"/>
          <w:lang w:eastAsia="zh-CN"/>
        </w:rPr>
        <w:t>。它很好的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解决了</w:t>
      </w:r>
      <w:r>
        <w:rPr>
          <w:rFonts w:ascii="Times New Roman" w:hAnsi="Times New Roman" w:hint="eastAsia"/>
          <w:sz w:val="24"/>
          <w:szCs w:val="24"/>
          <w:lang w:eastAsia="zh-CN"/>
        </w:rPr>
        <w:t>安装和操作等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问题</w:t>
      </w:r>
      <w:r>
        <w:rPr>
          <w:rFonts w:ascii="Times New Roman" w:hAnsi="Times New Roman" w:hint="eastAsia"/>
          <w:sz w:val="24"/>
          <w:szCs w:val="24"/>
          <w:lang w:eastAsia="zh-CN"/>
        </w:rPr>
        <w:t>，使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的使用更加方便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。</w:t>
      </w:r>
      <w:r w:rsidR="005C506B" w:rsidRPr="0060482C">
        <w:rPr>
          <w:rFonts w:ascii="Times New Roman" w:hAnsi="Times New Roman" w:hint="eastAsia"/>
          <w:b/>
          <w:sz w:val="24"/>
          <w:szCs w:val="24"/>
          <w:lang w:eastAsia="zh-CN"/>
        </w:rPr>
        <w:t>该插件目前支持</w:t>
      </w:r>
      <w:r w:rsidR="005C506B" w:rsidRPr="0060482C">
        <w:rPr>
          <w:rFonts w:ascii="Times New Roman" w:hAnsi="Times New Roman" w:hint="eastAsia"/>
          <w:b/>
          <w:sz w:val="24"/>
          <w:szCs w:val="24"/>
          <w:lang w:eastAsia="zh-CN"/>
        </w:rPr>
        <w:t>ReviewBoard1.6</w:t>
      </w:r>
      <w:r w:rsidR="005C506B" w:rsidRPr="0060482C">
        <w:rPr>
          <w:rFonts w:ascii="Times New Roman" w:hAnsi="Times New Roman" w:hint="eastAsia"/>
          <w:b/>
          <w:sz w:val="24"/>
          <w:szCs w:val="24"/>
          <w:lang w:eastAsia="zh-CN"/>
        </w:rPr>
        <w:t>及以上版本。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现在，你已经不再需要在本地安装任何其它额外软件（</w:t>
      </w:r>
      <w:r w:rsidR="00442C30" w:rsidRPr="00B14E6D">
        <w:rPr>
          <w:rFonts w:ascii="Times New Roman" w:hAnsi="Times New Roman" w:hint="eastAsia"/>
          <w:sz w:val="24"/>
          <w:szCs w:val="24"/>
          <w:lang w:eastAsia="zh-CN"/>
        </w:rPr>
        <w:t>甚至无需安装</w:t>
      </w:r>
      <w:r w:rsidR="00442C30" w:rsidRPr="00B14E6D">
        <w:rPr>
          <w:rFonts w:ascii="Times New Roman" w:hAnsi="Times New Roman"/>
          <w:sz w:val="24"/>
          <w:szCs w:val="24"/>
          <w:lang w:eastAsia="zh-CN"/>
        </w:rPr>
        <w:t>Subversion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）</w:t>
      </w:r>
      <w:r w:rsidR="005F0633">
        <w:rPr>
          <w:rFonts w:ascii="Times New Roman" w:hAnsi="Times New Roman" w:hint="eastAsia"/>
          <w:sz w:val="24"/>
          <w:szCs w:val="24"/>
          <w:lang w:eastAsia="zh-CN"/>
        </w:rPr>
        <w:t>，也不再需要记住任何脚本和命令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；</w:t>
      </w:r>
      <w:r w:rsidR="00174A13">
        <w:rPr>
          <w:rFonts w:ascii="Times New Roman" w:hAnsi="Times New Roman" w:hint="eastAsia"/>
          <w:sz w:val="24"/>
          <w:szCs w:val="24"/>
          <w:lang w:eastAsia="zh-CN"/>
        </w:rPr>
        <w:t>在</w:t>
      </w:r>
      <w:r w:rsidR="00174A13">
        <w:rPr>
          <w:rFonts w:ascii="Times New Roman" w:hAnsi="Times New Roman" w:hint="eastAsia"/>
          <w:sz w:val="24"/>
          <w:szCs w:val="24"/>
          <w:lang w:eastAsia="zh-CN"/>
        </w:rPr>
        <w:t>Eclipse</w:t>
      </w:r>
      <w:r w:rsidR="00174A13">
        <w:rPr>
          <w:rFonts w:ascii="Times New Roman" w:hAnsi="Times New Roman" w:hint="eastAsia"/>
          <w:sz w:val="24"/>
          <w:szCs w:val="24"/>
          <w:lang w:eastAsia="zh-CN"/>
        </w:rPr>
        <w:t>中</w:t>
      </w:r>
      <w:r w:rsidR="00442C30" w:rsidRPr="00B14E6D">
        <w:rPr>
          <w:rFonts w:ascii="Times New Roman" w:hAnsi="Times New Roman" w:hint="eastAsia"/>
          <w:sz w:val="24"/>
          <w:szCs w:val="24"/>
          <w:lang w:eastAsia="zh-CN"/>
        </w:rPr>
        <w:t>安装</w:t>
      </w:r>
      <w:proofErr w:type="spellStart"/>
      <w:r w:rsidR="00442C30" w:rsidRPr="00B14E6D">
        <w:rPr>
          <w:rFonts w:ascii="Times New Roman" w:hAnsi="Times New Roman"/>
          <w:sz w:val="24"/>
          <w:szCs w:val="24"/>
          <w:lang w:eastAsia="zh-CN"/>
        </w:rPr>
        <w:t>ReviewBoard</w:t>
      </w:r>
      <w:proofErr w:type="spellEnd"/>
      <w:r w:rsidR="00442C30" w:rsidRPr="00B14E6D">
        <w:rPr>
          <w:rFonts w:ascii="Times New Roman" w:hAnsi="Times New Roman" w:hint="eastAsia"/>
          <w:sz w:val="24"/>
          <w:szCs w:val="24"/>
          <w:lang w:eastAsia="zh-CN"/>
        </w:rPr>
        <w:t>插件后，提交和更新</w:t>
      </w:r>
      <w:r w:rsidR="00442C30" w:rsidRPr="00B14E6D">
        <w:rPr>
          <w:rFonts w:ascii="Times New Roman" w:hAnsi="Times New Roman"/>
          <w:sz w:val="24"/>
          <w:szCs w:val="24"/>
          <w:lang w:eastAsia="zh-CN"/>
        </w:rPr>
        <w:t>Request</w:t>
      </w:r>
      <w:r w:rsidR="00442C30" w:rsidRPr="00B14E6D">
        <w:rPr>
          <w:rFonts w:ascii="Times New Roman" w:hAnsi="Times New Roman" w:hint="eastAsia"/>
          <w:sz w:val="24"/>
          <w:szCs w:val="24"/>
          <w:lang w:eastAsia="zh-CN"/>
        </w:rPr>
        <w:t>的操作将非常便捷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，你</w:t>
      </w:r>
      <w:r w:rsidR="00442C30" w:rsidRPr="00B14E6D">
        <w:rPr>
          <w:rFonts w:ascii="Times New Roman" w:hAnsi="Times New Roman" w:hint="eastAsia"/>
          <w:sz w:val="24"/>
          <w:szCs w:val="24"/>
          <w:lang w:eastAsia="zh-CN"/>
        </w:rPr>
        <w:t>只需要选中需要提交的代码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或目录</w:t>
      </w:r>
      <w:r w:rsidR="00442C30" w:rsidRPr="00B14E6D">
        <w:rPr>
          <w:rFonts w:ascii="Times New Roman" w:hAnsi="Times New Roman" w:hint="eastAsia"/>
          <w:sz w:val="24"/>
          <w:szCs w:val="24"/>
          <w:lang w:eastAsia="zh-CN"/>
        </w:rPr>
        <w:t>，然后右键</w:t>
      </w:r>
      <w:r w:rsidR="00442C30" w:rsidRPr="00B14E6D">
        <w:rPr>
          <w:rFonts w:ascii="Times New Roman" w:hAnsi="Times New Roman"/>
          <w:sz w:val="24"/>
          <w:szCs w:val="24"/>
          <w:lang w:eastAsia="zh-CN"/>
        </w:rPr>
        <w:t>Team</w:t>
      </w:r>
      <w:r w:rsidR="00442C30" w:rsidRPr="00B14E6D">
        <w:rPr>
          <w:rFonts w:ascii="Times New Roman" w:hAnsi="Times New Roman" w:hint="eastAsia"/>
          <w:sz w:val="24"/>
          <w:szCs w:val="24"/>
          <w:lang w:eastAsia="zh-CN"/>
        </w:rPr>
        <w:t>进行相关操作即可完成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Request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的提交和更新（且支持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Pre-Commit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和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Post-Commit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方式）</w:t>
      </w:r>
      <w:r w:rsidR="00442C30" w:rsidRPr="00B14E6D">
        <w:rPr>
          <w:rFonts w:ascii="Times New Roman" w:hAnsi="Times New Roman" w:hint="eastAsia"/>
          <w:sz w:val="24"/>
          <w:szCs w:val="24"/>
          <w:lang w:eastAsia="zh-CN"/>
        </w:rPr>
        <w:t>。</w:t>
      </w:r>
      <w:r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442C30">
        <w:rPr>
          <w:rFonts w:ascii="Times New Roman" w:hAnsi="Times New Roman" w:hint="eastAsia"/>
          <w:sz w:val="24"/>
          <w:szCs w:val="24"/>
          <w:lang w:eastAsia="zh-CN"/>
        </w:rPr>
        <w:t>插件</w:t>
      </w:r>
      <w:r w:rsidR="00FC4328">
        <w:rPr>
          <w:rFonts w:ascii="Times New Roman" w:hAnsi="Times New Roman" w:hint="eastAsia"/>
          <w:sz w:val="24"/>
          <w:szCs w:val="24"/>
          <w:lang w:eastAsia="zh-CN"/>
        </w:rPr>
        <w:t>后续还</w:t>
      </w:r>
      <w:r w:rsidR="00CD25BF">
        <w:rPr>
          <w:rFonts w:ascii="Times New Roman" w:hAnsi="Times New Roman" w:hint="eastAsia"/>
          <w:sz w:val="24"/>
          <w:szCs w:val="24"/>
          <w:lang w:eastAsia="zh-CN"/>
        </w:rPr>
        <w:t>将提供</w:t>
      </w:r>
      <w:r w:rsidR="00FC4328">
        <w:rPr>
          <w:rFonts w:ascii="Times New Roman" w:hAnsi="Times New Roman" w:hint="eastAsia"/>
          <w:sz w:val="24"/>
          <w:szCs w:val="24"/>
          <w:lang w:eastAsia="zh-CN"/>
        </w:rPr>
        <w:t>展示</w:t>
      </w:r>
      <w:r w:rsidR="00FC4328">
        <w:rPr>
          <w:rFonts w:ascii="Times New Roman" w:hAnsi="Times New Roman" w:hint="eastAsia"/>
          <w:sz w:val="24"/>
          <w:szCs w:val="24"/>
          <w:lang w:eastAsia="zh-CN"/>
        </w:rPr>
        <w:t>diff</w:t>
      </w:r>
      <w:r w:rsidR="00442C30">
        <w:rPr>
          <w:rFonts w:ascii="Times New Roman" w:hAnsi="Times New Roman" w:hint="eastAsia"/>
          <w:sz w:val="24"/>
          <w:szCs w:val="24"/>
          <w:lang w:eastAsia="zh-CN"/>
        </w:rPr>
        <w:t>等诸多功能。</w:t>
      </w:r>
    </w:p>
    <w:p w:rsidR="001F0DCD" w:rsidRPr="004A103E" w:rsidRDefault="00EF31E4" w:rsidP="001F0DCD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4A103E">
        <w:rPr>
          <w:rFonts w:ascii="Times New Roman" w:hAnsi="Times New Roman" w:hint="eastAsia"/>
          <w:sz w:val="24"/>
          <w:szCs w:val="24"/>
          <w:lang w:eastAsia="zh-CN"/>
        </w:rPr>
        <w:t>插件</w:t>
      </w:r>
      <w:r w:rsidR="00A26ABE">
        <w:rPr>
          <w:rFonts w:ascii="Times New Roman" w:hAnsi="Times New Roman" w:hint="eastAsia"/>
          <w:sz w:val="24"/>
          <w:szCs w:val="24"/>
          <w:lang w:eastAsia="zh-CN"/>
        </w:rPr>
        <w:t>的功能还在持续地丰富中。如果您在使用过程中有任何问题，或者有更好的建议，</w:t>
      </w:r>
      <w:r w:rsidR="00086D09">
        <w:rPr>
          <w:rFonts w:ascii="Times New Roman" w:hAnsi="Times New Roman" w:hint="eastAsia"/>
          <w:sz w:val="24"/>
          <w:szCs w:val="24"/>
          <w:lang w:eastAsia="zh-CN"/>
        </w:rPr>
        <w:t>请</w:t>
      </w:r>
      <w:r w:rsidR="00A26ABE">
        <w:rPr>
          <w:rFonts w:ascii="Times New Roman" w:hAnsi="Times New Roman" w:hint="eastAsia"/>
          <w:sz w:val="24"/>
          <w:szCs w:val="24"/>
          <w:lang w:eastAsia="zh-CN"/>
        </w:rPr>
        <w:t>联系</w:t>
      </w:r>
      <w:r w:rsidR="00A2078C">
        <w:rPr>
          <w:rFonts w:ascii="Times New Roman" w:hAnsi="Times New Roman" w:hint="eastAsia"/>
          <w:sz w:val="24"/>
          <w:szCs w:val="24"/>
          <w:lang w:eastAsia="zh-CN"/>
        </w:rPr>
        <w:t>淘宝：</w:t>
      </w:r>
      <w:r w:rsidR="00A26ABE">
        <w:rPr>
          <w:rFonts w:ascii="Times New Roman" w:hAnsi="Times New Roman" w:hint="eastAsia"/>
          <w:sz w:val="24"/>
          <w:szCs w:val="24"/>
          <w:lang w:eastAsia="zh-CN"/>
        </w:rPr>
        <w:t>配置管理中心：</w:t>
      </w:r>
      <w:proofErr w:type="gramStart"/>
      <w:r w:rsidR="00A26ABE">
        <w:rPr>
          <w:rFonts w:ascii="Times New Roman" w:hAnsi="Times New Roman" w:hint="eastAsia"/>
          <w:sz w:val="24"/>
          <w:szCs w:val="24"/>
          <w:lang w:eastAsia="zh-CN"/>
        </w:rPr>
        <w:t>千丫</w:t>
      </w:r>
      <w:r w:rsidR="007D734D">
        <w:rPr>
          <w:rFonts w:ascii="Times New Roman" w:hAnsi="Times New Roman" w:hint="eastAsia"/>
          <w:sz w:val="24"/>
          <w:szCs w:val="24"/>
          <w:lang w:eastAsia="zh-CN"/>
        </w:rPr>
        <w:t>(</w:t>
      </w:r>
      <w:proofErr w:type="gramEnd"/>
      <w:r w:rsidR="00524DA5" w:rsidRPr="0040649E">
        <w:rPr>
          <w:rFonts w:ascii="Times New Roman" w:hAnsi="Times New Roman"/>
          <w:sz w:val="24"/>
          <w:szCs w:val="24"/>
          <w:lang w:eastAsia="zh-CN"/>
        </w:rPr>
        <w:t>qianya@taobao.com</w:t>
      </w:r>
      <w:r w:rsidR="007D734D"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524DA5">
        <w:rPr>
          <w:rFonts w:ascii="Times New Roman" w:hAnsi="Times New Roman" w:hint="eastAsia"/>
          <w:sz w:val="24"/>
          <w:szCs w:val="24"/>
          <w:lang w:eastAsia="zh-CN"/>
        </w:rPr>
        <w:t>。</w:t>
      </w:r>
      <w:r w:rsidR="00634A03">
        <w:rPr>
          <w:rFonts w:ascii="Times New Roman" w:hAnsi="Times New Roman" w:hint="eastAsia"/>
          <w:sz w:val="24"/>
          <w:szCs w:val="24"/>
          <w:lang w:eastAsia="zh-CN"/>
        </w:rPr>
        <w:t>如果您希望与我们进行技术交流</w:t>
      </w:r>
      <w:r w:rsidR="00524DA5">
        <w:rPr>
          <w:rFonts w:ascii="Times New Roman" w:hAnsi="Times New Roman" w:hint="eastAsia"/>
          <w:sz w:val="24"/>
          <w:szCs w:val="24"/>
          <w:lang w:eastAsia="zh-CN"/>
        </w:rPr>
        <w:t>，可以联系淘宝：技术</w:t>
      </w:r>
      <w:r w:rsidR="007D734D">
        <w:rPr>
          <w:rFonts w:ascii="Times New Roman" w:hAnsi="Times New Roman" w:hint="eastAsia"/>
          <w:sz w:val="24"/>
          <w:szCs w:val="24"/>
          <w:lang w:eastAsia="zh-CN"/>
        </w:rPr>
        <w:t>产品</w:t>
      </w:r>
      <w:r w:rsidR="00E14CC0">
        <w:rPr>
          <w:rFonts w:ascii="Times New Roman" w:hAnsi="Times New Roman" w:hint="eastAsia"/>
          <w:sz w:val="24"/>
          <w:szCs w:val="24"/>
          <w:lang w:eastAsia="zh-CN"/>
        </w:rPr>
        <w:t>：</w:t>
      </w:r>
      <w:proofErr w:type="gramStart"/>
      <w:r w:rsidR="00E14CC0">
        <w:rPr>
          <w:rFonts w:ascii="Times New Roman" w:hAnsi="Times New Roman" w:hint="eastAsia"/>
          <w:sz w:val="24"/>
          <w:szCs w:val="24"/>
          <w:lang w:eastAsia="zh-CN"/>
        </w:rPr>
        <w:t>智清</w:t>
      </w:r>
      <w:proofErr w:type="gramEnd"/>
      <w:r w:rsidR="00171221">
        <w:rPr>
          <w:rFonts w:ascii="Times New Roman" w:hAnsi="Times New Roman" w:hint="eastAsia"/>
          <w:sz w:val="24"/>
          <w:szCs w:val="24"/>
          <w:lang w:eastAsia="zh-CN"/>
        </w:rPr>
        <w:t>(</w:t>
      </w:r>
      <w:r w:rsidR="004146CB" w:rsidRPr="00391D5F">
        <w:rPr>
          <w:rFonts w:ascii="Times New Roman" w:hAnsi="Times New Roman" w:hint="eastAsia"/>
          <w:sz w:val="24"/>
          <w:szCs w:val="24"/>
          <w:lang w:eastAsia="zh-CN"/>
        </w:rPr>
        <w:t>zhiqing.ht@taobao.com</w:t>
      </w:r>
      <w:r w:rsidR="00171221"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4146CB">
        <w:rPr>
          <w:rFonts w:ascii="Times New Roman" w:hAnsi="Times New Roman" w:hint="eastAsia"/>
          <w:sz w:val="24"/>
          <w:szCs w:val="24"/>
          <w:lang w:eastAsia="zh-CN"/>
        </w:rPr>
        <w:t>、银时</w:t>
      </w:r>
      <w:r w:rsidR="000E2488">
        <w:rPr>
          <w:rFonts w:ascii="Times New Roman" w:hAnsi="Times New Roman" w:hint="eastAsia"/>
          <w:sz w:val="24"/>
          <w:szCs w:val="24"/>
          <w:lang w:eastAsia="zh-CN"/>
        </w:rPr>
        <w:t>(</w:t>
      </w:r>
      <w:r w:rsidR="00AE69F6">
        <w:rPr>
          <w:rFonts w:ascii="Times New Roman" w:hAnsi="Times New Roman" w:hint="eastAsia"/>
          <w:sz w:val="24"/>
          <w:szCs w:val="24"/>
          <w:lang w:eastAsia="zh-CN"/>
        </w:rPr>
        <w:t>yinshi.nc@taobao.com</w:t>
      </w:r>
      <w:r w:rsidR="000E2488"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E14CC0">
        <w:rPr>
          <w:rFonts w:ascii="Times New Roman" w:hAnsi="Times New Roman" w:hint="eastAsia"/>
          <w:sz w:val="24"/>
          <w:szCs w:val="24"/>
          <w:lang w:eastAsia="zh-CN"/>
        </w:rPr>
        <w:t>。</w:t>
      </w:r>
      <w:r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5D3CC8">
        <w:rPr>
          <w:rFonts w:ascii="Times New Roman" w:hAnsi="Times New Roman" w:hint="eastAsia"/>
          <w:sz w:val="24"/>
          <w:szCs w:val="24"/>
          <w:lang w:eastAsia="zh-CN"/>
        </w:rPr>
        <w:t>插件</w:t>
      </w:r>
      <w:r w:rsidR="005702D1">
        <w:rPr>
          <w:rFonts w:ascii="Times New Roman" w:hAnsi="Times New Roman" w:hint="eastAsia"/>
          <w:sz w:val="24"/>
          <w:szCs w:val="24"/>
          <w:lang w:eastAsia="zh-CN"/>
        </w:rPr>
        <w:t>(</w:t>
      </w:r>
      <w:r w:rsidR="005702D1">
        <w:rPr>
          <w:rFonts w:ascii="Times New Roman" w:hAnsi="Times New Roman" w:hint="eastAsia"/>
          <w:sz w:val="24"/>
          <w:szCs w:val="24"/>
          <w:lang w:eastAsia="zh-CN"/>
        </w:rPr>
        <w:t>开源版</w:t>
      </w:r>
      <w:r w:rsidR="005702D1"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5D3CC8">
        <w:rPr>
          <w:rFonts w:ascii="Times New Roman" w:hAnsi="Times New Roman" w:hint="eastAsia"/>
          <w:sz w:val="24"/>
          <w:szCs w:val="24"/>
          <w:lang w:eastAsia="zh-CN"/>
        </w:rPr>
        <w:t>的官方网址是：</w:t>
      </w:r>
      <w:r w:rsidR="007D34B8">
        <w:fldChar w:fldCharType="begin"/>
      </w:r>
      <w:r w:rsidR="007D34B8">
        <w:rPr>
          <w:lang w:eastAsia="zh-CN"/>
        </w:rPr>
        <w:instrText>HYPERLINK "http://code.taobao.org/p/tao-reviewboard/wiki/index/"</w:instrText>
      </w:r>
      <w:r w:rsidR="007D34B8">
        <w:fldChar w:fldCharType="separate"/>
      </w:r>
      <w:r w:rsidR="007370A9" w:rsidRPr="007370A9">
        <w:rPr>
          <w:rStyle w:val="a3"/>
          <w:lang w:eastAsia="zh-CN"/>
        </w:rPr>
        <w:t>h</w:t>
      </w:r>
      <w:r w:rsidR="007370A9" w:rsidRPr="00B07CEF">
        <w:rPr>
          <w:rStyle w:val="a3"/>
          <w:rFonts w:ascii="Times New Roman" w:hAnsi="Times New Roman"/>
          <w:lang w:eastAsia="zh-CN"/>
        </w:rPr>
        <w:t>ttp://code.taobao.org/p/tao-reviewboard/wiki/index/</w:t>
      </w:r>
      <w:r w:rsidR="007D34B8">
        <w:fldChar w:fldCharType="end"/>
      </w:r>
      <w:r w:rsidR="00DD6A77">
        <w:rPr>
          <w:rFonts w:ascii="Times New Roman" w:hAnsi="Times New Roman" w:hint="eastAsia"/>
          <w:sz w:val="24"/>
          <w:szCs w:val="24"/>
          <w:lang w:eastAsia="zh-CN"/>
        </w:rPr>
        <w:t>。</w:t>
      </w:r>
      <w:r w:rsidR="0079101E">
        <w:rPr>
          <w:rFonts w:ascii="Times New Roman" w:hAnsi="Times New Roman" w:hint="eastAsia"/>
          <w:sz w:val="24"/>
          <w:szCs w:val="24"/>
          <w:lang w:eastAsia="zh-CN"/>
        </w:rPr>
        <w:t>您可以在该网站了解</w:t>
      </w:r>
      <w:r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1F0DCD">
        <w:rPr>
          <w:rFonts w:ascii="Times New Roman" w:hAnsi="Times New Roman" w:hint="eastAsia"/>
          <w:sz w:val="24"/>
          <w:szCs w:val="24"/>
          <w:lang w:eastAsia="zh-CN"/>
        </w:rPr>
        <w:t>插件的最新动态</w:t>
      </w:r>
      <w:r w:rsidR="004652B9">
        <w:rPr>
          <w:rFonts w:ascii="Times New Roman" w:hAnsi="Times New Roman" w:hint="eastAsia"/>
          <w:sz w:val="24"/>
          <w:szCs w:val="24"/>
          <w:lang w:eastAsia="zh-CN"/>
        </w:rPr>
        <w:t>、发行报告</w:t>
      </w:r>
      <w:r w:rsidR="001F0DCD">
        <w:rPr>
          <w:rFonts w:ascii="Times New Roman" w:hAnsi="Times New Roman" w:hint="eastAsia"/>
          <w:sz w:val="24"/>
          <w:szCs w:val="24"/>
          <w:lang w:eastAsia="zh-CN"/>
        </w:rPr>
        <w:t>、</w:t>
      </w:r>
      <w:r w:rsidR="009C7F19">
        <w:rPr>
          <w:rFonts w:ascii="Times New Roman" w:hAnsi="Times New Roman" w:hint="eastAsia"/>
          <w:sz w:val="24"/>
          <w:szCs w:val="24"/>
          <w:lang w:eastAsia="zh-CN"/>
        </w:rPr>
        <w:t>FAQ</w:t>
      </w:r>
      <w:r w:rsidR="009C7F19">
        <w:rPr>
          <w:rFonts w:ascii="Times New Roman" w:hAnsi="Times New Roman" w:hint="eastAsia"/>
          <w:sz w:val="24"/>
          <w:szCs w:val="24"/>
          <w:lang w:eastAsia="zh-CN"/>
        </w:rPr>
        <w:t>、</w:t>
      </w:r>
      <w:r w:rsidR="001F0DCD">
        <w:rPr>
          <w:rFonts w:ascii="Times New Roman" w:hAnsi="Times New Roman" w:hint="eastAsia"/>
          <w:sz w:val="24"/>
          <w:szCs w:val="24"/>
          <w:lang w:eastAsia="zh-CN"/>
        </w:rPr>
        <w:t>安装和使用说明等。</w:t>
      </w:r>
      <w:r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410D9E">
        <w:rPr>
          <w:rFonts w:ascii="Times New Roman" w:hAnsi="Times New Roman" w:hint="eastAsia"/>
          <w:sz w:val="24"/>
          <w:szCs w:val="24"/>
          <w:lang w:eastAsia="zh-CN"/>
        </w:rPr>
        <w:t>插件的源代码地址是：</w:t>
      </w:r>
      <w:r w:rsidR="00B22DE2" w:rsidRPr="00B07CEF">
        <w:rPr>
          <w:rStyle w:val="a3"/>
          <w:rFonts w:ascii="Times New Roman" w:hAnsi="Times New Roman"/>
          <w:lang w:eastAsia="zh-CN"/>
        </w:rPr>
        <w:t>http://code.taobao.org/svn/tao-reviewboard/</w:t>
      </w:r>
      <w:r w:rsidR="00290C80">
        <w:rPr>
          <w:rFonts w:ascii="Times New Roman" w:hAnsi="Times New Roman" w:hint="eastAsia"/>
          <w:sz w:val="24"/>
          <w:szCs w:val="24"/>
          <w:lang w:eastAsia="zh-CN"/>
        </w:rPr>
        <w:t>，</w:t>
      </w:r>
      <w:r w:rsidR="00970AC0">
        <w:rPr>
          <w:rFonts w:ascii="Times New Roman" w:hAnsi="Times New Roman" w:hint="eastAsia"/>
          <w:sz w:val="24"/>
          <w:szCs w:val="24"/>
          <w:lang w:eastAsia="zh-CN"/>
        </w:rPr>
        <w:t>或</w:t>
      </w:r>
      <w:r w:rsidR="00290C80">
        <w:rPr>
          <w:rFonts w:ascii="Times New Roman" w:hAnsi="Times New Roman" w:hint="eastAsia"/>
          <w:sz w:val="24"/>
          <w:szCs w:val="24"/>
          <w:lang w:eastAsia="zh-CN"/>
        </w:rPr>
        <w:t>直接</w:t>
      </w:r>
      <w:r w:rsidR="00C7741A">
        <w:rPr>
          <w:rFonts w:ascii="Times New Roman" w:hAnsi="Times New Roman" w:hint="eastAsia"/>
          <w:sz w:val="24"/>
          <w:szCs w:val="24"/>
          <w:lang w:eastAsia="zh-CN"/>
        </w:rPr>
        <w:t>访问</w:t>
      </w:r>
      <w:r w:rsidR="00290C80">
        <w:rPr>
          <w:rFonts w:ascii="Times New Roman" w:hAnsi="Times New Roman" w:hint="eastAsia"/>
          <w:sz w:val="24"/>
          <w:szCs w:val="24"/>
          <w:lang w:eastAsia="zh-CN"/>
        </w:rPr>
        <w:t>如下网址浏览源代码</w:t>
      </w:r>
      <w:r w:rsidR="00615FFD" w:rsidRPr="00290C80">
        <w:rPr>
          <w:rFonts w:ascii="Times New Roman" w:hAnsi="Times New Roman" w:hint="eastAsia"/>
          <w:sz w:val="24"/>
          <w:szCs w:val="24"/>
          <w:lang w:eastAsia="zh-CN"/>
        </w:rPr>
        <w:t>：</w:t>
      </w:r>
      <w:hyperlink r:id="rId14" w:history="1">
        <w:r w:rsidR="00615FFD" w:rsidRPr="00B71F94">
          <w:rPr>
            <w:rStyle w:val="a3"/>
            <w:rFonts w:ascii="Times New Roman" w:hAnsi="Times New Roman"/>
            <w:lang w:eastAsia="zh-CN"/>
          </w:rPr>
          <w:t>http://code.taobao.org/p/tao-reviewboard/src/</w:t>
        </w:r>
      </w:hyperlink>
      <w:r w:rsidR="00615FFD">
        <w:rPr>
          <w:rFonts w:ascii="Verdana" w:hAnsi="Verdana" w:hint="eastAsia"/>
          <w:sz w:val="15"/>
          <w:szCs w:val="15"/>
          <w:lang w:eastAsia="zh-CN"/>
        </w:rPr>
        <w:t>。</w:t>
      </w:r>
      <w:r w:rsidR="00AF32BD">
        <w:rPr>
          <w:rFonts w:ascii="Times New Roman" w:hAnsi="Times New Roman" w:hint="eastAsia"/>
          <w:sz w:val="24"/>
          <w:szCs w:val="24"/>
          <w:lang w:eastAsia="zh-CN"/>
        </w:rPr>
        <w:t>感谢</w:t>
      </w:r>
      <w:r w:rsidR="00A66D20" w:rsidRPr="007400CB">
        <w:rPr>
          <w:rFonts w:ascii="Times New Roman" w:hAnsi="Times New Roman"/>
          <w:sz w:val="24"/>
          <w:szCs w:val="24"/>
          <w:lang w:eastAsia="zh-CN"/>
        </w:rPr>
        <w:t xml:space="preserve">Markus </w:t>
      </w:r>
      <w:proofErr w:type="spellStart"/>
      <w:r w:rsidR="00A66D20" w:rsidRPr="007400CB">
        <w:rPr>
          <w:rFonts w:ascii="Times New Roman" w:hAnsi="Times New Roman"/>
          <w:sz w:val="24"/>
          <w:szCs w:val="24"/>
          <w:lang w:eastAsia="zh-CN"/>
        </w:rPr>
        <w:t>Knittig</w:t>
      </w:r>
      <w:proofErr w:type="spellEnd"/>
      <w:r w:rsidR="00A66D20">
        <w:rPr>
          <w:rFonts w:ascii="Times New Roman" w:hAnsi="Times New Roman" w:hint="eastAsia"/>
          <w:sz w:val="24"/>
          <w:szCs w:val="24"/>
          <w:lang w:eastAsia="zh-CN"/>
        </w:rPr>
        <w:t>，</w:t>
      </w:r>
      <w:r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5112F7">
        <w:rPr>
          <w:rFonts w:ascii="Times New Roman" w:hAnsi="Times New Roman" w:hint="eastAsia"/>
          <w:sz w:val="24"/>
          <w:szCs w:val="24"/>
          <w:lang w:eastAsia="zh-CN"/>
        </w:rPr>
        <w:t>插件</w:t>
      </w:r>
      <w:r w:rsidR="00AB6879">
        <w:rPr>
          <w:rFonts w:ascii="Times New Roman" w:hAnsi="Times New Roman" w:hint="eastAsia"/>
          <w:sz w:val="24"/>
          <w:szCs w:val="24"/>
          <w:lang w:eastAsia="zh-CN"/>
        </w:rPr>
        <w:t>中</w:t>
      </w:r>
      <w:r w:rsidR="00D7705F">
        <w:rPr>
          <w:rFonts w:ascii="Times New Roman" w:hAnsi="Times New Roman" w:hint="eastAsia"/>
          <w:sz w:val="24"/>
          <w:szCs w:val="24"/>
          <w:lang w:eastAsia="zh-CN"/>
        </w:rPr>
        <w:t>Core</w:t>
      </w:r>
      <w:r w:rsidR="00D7705F">
        <w:rPr>
          <w:rFonts w:ascii="Times New Roman" w:hAnsi="Times New Roman" w:hint="eastAsia"/>
          <w:sz w:val="24"/>
          <w:szCs w:val="24"/>
          <w:lang w:eastAsia="zh-CN"/>
        </w:rPr>
        <w:t>模块</w:t>
      </w:r>
      <w:r w:rsidR="00BD4316">
        <w:rPr>
          <w:rFonts w:ascii="Times New Roman" w:hAnsi="Times New Roman" w:hint="eastAsia"/>
          <w:sz w:val="24"/>
          <w:szCs w:val="24"/>
          <w:lang w:eastAsia="zh-CN"/>
        </w:rPr>
        <w:t>功能</w:t>
      </w:r>
      <w:r w:rsidR="00091261">
        <w:rPr>
          <w:rFonts w:ascii="Times New Roman" w:hAnsi="Times New Roman" w:hint="eastAsia"/>
          <w:sz w:val="24"/>
          <w:szCs w:val="24"/>
          <w:lang w:eastAsia="zh-CN"/>
        </w:rPr>
        <w:t>的部分代码</w:t>
      </w:r>
      <w:r w:rsidR="00040F4A">
        <w:rPr>
          <w:rFonts w:ascii="Times New Roman" w:hAnsi="Times New Roman" w:hint="eastAsia"/>
          <w:sz w:val="24"/>
          <w:szCs w:val="24"/>
          <w:lang w:eastAsia="zh-CN"/>
        </w:rPr>
        <w:t>借鉴并摘录了</w:t>
      </w:r>
      <w:r w:rsidR="00452B41" w:rsidRPr="007400CB">
        <w:rPr>
          <w:rFonts w:ascii="Times New Roman" w:hAnsi="Times New Roman"/>
          <w:sz w:val="24"/>
          <w:szCs w:val="24"/>
          <w:lang w:eastAsia="zh-CN"/>
        </w:rPr>
        <w:t xml:space="preserve">Markus </w:t>
      </w:r>
      <w:proofErr w:type="spellStart"/>
      <w:r w:rsidR="00452B41" w:rsidRPr="007400CB">
        <w:rPr>
          <w:rFonts w:ascii="Times New Roman" w:hAnsi="Times New Roman"/>
          <w:sz w:val="24"/>
          <w:szCs w:val="24"/>
          <w:lang w:eastAsia="zh-CN"/>
        </w:rPr>
        <w:t>Knittig</w:t>
      </w:r>
      <w:proofErr w:type="spellEnd"/>
      <w:r w:rsidR="00452B41">
        <w:rPr>
          <w:rFonts w:ascii="Times New Roman" w:hAnsi="Times New Roman" w:hint="eastAsia"/>
          <w:sz w:val="24"/>
          <w:szCs w:val="24"/>
          <w:lang w:eastAsia="zh-CN"/>
        </w:rPr>
        <w:t>的</w:t>
      </w:r>
      <w:proofErr w:type="spellStart"/>
      <w:r w:rsidR="00091261">
        <w:rPr>
          <w:rFonts w:ascii="Times New Roman" w:hAnsi="Times New Roman" w:hint="eastAsia"/>
          <w:sz w:val="24"/>
          <w:szCs w:val="24"/>
          <w:lang w:eastAsia="zh-CN"/>
        </w:rPr>
        <w:t>ereviewboard</w:t>
      </w:r>
      <w:proofErr w:type="spellEnd"/>
      <w:r w:rsidR="00091261">
        <w:rPr>
          <w:rFonts w:ascii="Times New Roman" w:hAnsi="Times New Roman" w:hint="eastAsia"/>
          <w:sz w:val="24"/>
          <w:szCs w:val="24"/>
          <w:lang w:eastAsia="zh-CN"/>
        </w:rPr>
        <w:t>插件</w:t>
      </w:r>
      <w:r w:rsidR="00136CFF">
        <w:rPr>
          <w:rFonts w:ascii="Times New Roman" w:hAnsi="Times New Roman" w:hint="eastAsia"/>
          <w:sz w:val="24"/>
          <w:szCs w:val="24"/>
          <w:lang w:eastAsia="zh-CN"/>
        </w:rPr>
        <w:t>（官方网址：</w:t>
      </w:r>
      <w:hyperlink r:id="rId15" w:history="1">
        <w:r w:rsidR="00136CFF" w:rsidRPr="00C027B6">
          <w:rPr>
            <w:rStyle w:val="a3"/>
            <w:rFonts w:ascii="Times New Roman" w:hAnsi="Times New Roman"/>
            <w:sz w:val="24"/>
            <w:szCs w:val="24"/>
            <w:lang w:eastAsia="zh-CN"/>
          </w:rPr>
          <w:t>https://github.com/mknittig/ereviewboard</w:t>
        </w:r>
      </w:hyperlink>
      <w:r w:rsidR="00136CFF">
        <w:rPr>
          <w:rFonts w:ascii="Times New Roman" w:hAnsi="Times New Roman" w:hint="eastAsia"/>
          <w:sz w:val="24"/>
          <w:szCs w:val="24"/>
          <w:lang w:eastAsia="zh-CN"/>
        </w:rPr>
        <w:t>）</w:t>
      </w:r>
      <w:r w:rsidR="00831976">
        <w:rPr>
          <w:rFonts w:ascii="Times New Roman" w:hAnsi="Times New Roman" w:hint="eastAsia"/>
          <w:sz w:val="24"/>
          <w:szCs w:val="24"/>
          <w:lang w:eastAsia="zh-CN"/>
        </w:rPr>
        <w:t>；感谢</w:t>
      </w:r>
      <w:proofErr w:type="spellStart"/>
      <w:r w:rsidR="00831976">
        <w:rPr>
          <w:rFonts w:ascii="Times New Roman" w:hAnsi="Times New Roman" w:hint="eastAsia"/>
          <w:sz w:val="24"/>
          <w:szCs w:val="24"/>
          <w:lang w:eastAsia="zh-CN"/>
        </w:rPr>
        <w:t>Subclipse</w:t>
      </w:r>
      <w:proofErr w:type="spellEnd"/>
      <w:r w:rsidR="00DE36A0">
        <w:rPr>
          <w:rFonts w:ascii="Times New Roman" w:hAnsi="Times New Roman" w:hint="eastAsia"/>
          <w:sz w:val="24"/>
          <w:szCs w:val="24"/>
          <w:lang w:eastAsia="zh-CN"/>
        </w:rPr>
        <w:t>项目团队，</w:t>
      </w:r>
      <w:r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DE36A0">
        <w:rPr>
          <w:rFonts w:ascii="Times New Roman" w:hAnsi="Times New Roman" w:hint="eastAsia"/>
          <w:sz w:val="24"/>
          <w:szCs w:val="24"/>
          <w:lang w:eastAsia="zh-CN"/>
        </w:rPr>
        <w:t>插件目前暂时只支持</w:t>
      </w:r>
      <w:proofErr w:type="spellStart"/>
      <w:r w:rsidR="00DE36A0">
        <w:rPr>
          <w:rFonts w:ascii="Times New Roman" w:hAnsi="Times New Roman" w:hint="eastAsia"/>
          <w:sz w:val="24"/>
          <w:szCs w:val="24"/>
          <w:lang w:eastAsia="zh-CN"/>
        </w:rPr>
        <w:t>Subclipse</w:t>
      </w:r>
      <w:proofErr w:type="spellEnd"/>
      <w:r w:rsidR="00DE36A0">
        <w:rPr>
          <w:rFonts w:ascii="Times New Roman" w:hAnsi="Times New Roman" w:hint="eastAsia"/>
          <w:sz w:val="24"/>
          <w:szCs w:val="24"/>
          <w:lang w:eastAsia="zh-CN"/>
        </w:rPr>
        <w:t>插件管理的</w:t>
      </w:r>
      <w:r w:rsidR="00DE36A0">
        <w:rPr>
          <w:rFonts w:ascii="Times New Roman" w:hAnsi="Times New Roman" w:hint="eastAsia"/>
          <w:sz w:val="24"/>
          <w:szCs w:val="24"/>
          <w:lang w:eastAsia="zh-CN"/>
        </w:rPr>
        <w:t>Eclipse Project</w:t>
      </w:r>
      <w:r w:rsidR="00DE36A0"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CF64E6" w:rsidRDefault="00D221E0" w:rsidP="00CF64E6">
      <w:pPr>
        <w:pStyle w:val="2"/>
        <w:spacing w:before="240" w:after="240" w:line="312" w:lineRule="auto"/>
        <w:ind w:firstLineChars="0" w:firstLine="0"/>
        <w:rPr>
          <w:rFonts w:ascii="黑体" w:eastAsia="黑体"/>
          <w:b w:val="0"/>
          <w:sz w:val="32"/>
          <w:lang w:eastAsia="zh-CN"/>
        </w:rPr>
      </w:pPr>
      <w:bookmarkStart w:id="6" w:name="_Toc306130990"/>
      <w:r>
        <w:rPr>
          <w:rFonts w:ascii="黑体" w:eastAsia="黑体" w:hint="eastAsia"/>
          <w:b w:val="0"/>
          <w:sz w:val="32"/>
          <w:lang w:eastAsia="zh-CN"/>
        </w:rPr>
        <w:t>2 安装</w:t>
      </w:r>
      <w:r w:rsidR="00EF31E4" w:rsidRPr="00EF31E4">
        <w:rPr>
          <w:rFonts w:ascii="黑体" w:eastAsia="黑体" w:hint="eastAsia"/>
          <w:b w:val="0"/>
          <w:sz w:val="32"/>
          <w:lang w:eastAsia="zh-CN"/>
        </w:rPr>
        <w:t>Tao-</w:t>
      </w:r>
      <w:proofErr w:type="spellStart"/>
      <w:r w:rsidR="00EF31E4" w:rsidRPr="00EF31E4">
        <w:rPr>
          <w:rFonts w:ascii="黑体" w:eastAsia="黑体" w:hint="eastAsia"/>
          <w:b w:val="0"/>
          <w:sz w:val="32"/>
          <w:lang w:eastAsia="zh-CN"/>
        </w:rPr>
        <w:t>ReviewBoard</w:t>
      </w:r>
      <w:proofErr w:type="spellEnd"/>
      <w:r>
        <w:rPr>
          <w:rFonts w:ascii="黑体" w:eastAsia="黑体" w:hint="eastAsia"/>
          <w:b w:val="0"/>
          <w:sz w:val="32"/>
          <w:lang w:eastAsia="zh-CN"/>
        </w:rPr>
        <w:t>插件</w:t>
      </w:r>
      <w:bookmarkEnd w:id="6"/>
    </w:p>
    <w:p w:rsidR="0046344E" w:rsidRPr="0046344E" w:rsidRDefault="0046344E" w:rsidP="0046344E">
      <w:pPr>
        <w:pStyle w:val="3"/>
        <w:spacing w:before="180" w:after="180" w:line="312" w:lineRule="auto"/>
        <w:ind w:firstLineChars="0" w:firstLine="0"/>
        <w:rPr>
          <w:rFonts w:ascii="黑体" w:eastAsia="黑体" w:hAnsi="黑体"/>
          <w:b w:val="0"/>
          <w:sz w:val="28"/>
          <w:lang w:eastAsia="zh-CN"/>
        </w:rPr>
      </w:pPr>
      <w:bookmarkStart w:id="7" w:name="_Toc306130991"/>
      <w:r>
        <w:rPr>
          <w:rFonts w:ascii="黑体" w:eastAsia="黑体" w:hint="eastAsia"/>
          <w:b w:val="0"/>
          <w:sz w:val="28"/>
          <w:lang w:eastAsia="zh-CN"/>
        </w:rPr>
        <w:t>2.1</w:t>
      </w:r>
      <w:r w:rsidRPr="007A05EE">
        <w:rPr>
          <w:rFonts w:ascii="黑体" w:eastAsia="黑体" w:hAnsi="黑体" w:hint="eastAsia"/>
          <w:b w:val="0"/>
          <w:sz w:val="28"/>
          <w:lang w:eastAsia="zh-CN"/>
        </w:rPr>
        <w:t xml:space="preserve"> </w:t>
      </w:r>
      <w:r>
        <w:rPr>
          <w:rFonts w:ascii="黑体" w:eastAsia="黑体" w:hAnsi="黑体" w:hint="eastAsia"/>
          <w:b w:val="0"/>
          <w:sz w:val="28"/>
          <w:lang w:eastAsia="zh-CN"/>
        </w:rPr>
        <w:t>如何安装</w:t>
      </w:r>
      <w:r w:rsidR="00EF31E4" w:rsidRPr="00EF31E4">
        <w:rPr>
          <w:rFonts w:ascii="黑体" w:eastAsia="黑体" w:hAnsi="黑体" w:hint="eastAsia"/>
          <w:b w:val="0"/>
          <w:sz w:val="28"/>
          <w:lang w:eastAsia="zh-CN"/>
        </w:rPr>
        <w:t>Tao-</w:t>
      </w:r>
      <w:proofErr w:type="spellStart"/>
      <w:r w:rsidR="00EF31E4" w:rsidRPr="00EF31E4">
        <w:rPr>
          <w:rFonts w:ascii="黑体" w:eastAsia="黑体" w:hAnsi="黑体" w:hint="eastAsia"/>
          <w:b w:val="0"/>
          <w:sz w:val="28"/>
          <w:lang w:eastAsia="zh-CN"/>
        </w:rPr>
        <w:t>ReviewBoard</w:t>
      </w:r>
      <w:proofErr w:type="spellEnd"/>
      <w:r>
        <w:rPr>
          <w:rFonts w:ascii="黑体" w:eastAsia="黑体" w:hAnsi="黑体" w:hint="eastAsia"/>
          <w:b w:val="0"/>
          <w:sz w:val="28"/>
          <w:lang w:eastAsia="zh-CN"/>
        </w:rPr>
        <w:t>插件</w:t>
      </w:r>
      <w:bookmarkEnd w:id="7"/>
    </w:p>
    <w:p w:rsidR="003F1D2D" w:rsidRDefault="003F1D2D" w:rsidP="00907809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目前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暂时只支持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Subclipse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管理的</w:t>
      </w:r>
      <w:r>
        <w:rPr>
          <w:rFonts w:ascii="Times New Roman" w:hAnsi="Times New Roman" w:hint="eastAsia"/>
          <w:sz w:val="24"/>
          <w:szCs w:val="24"/>
          <w:lang w:eastAsia="zh-CN"/>
        </w:rPr>
        <w:t>Eclipse Project</w:t>
      </w:r>
      <w:r>
        <w:rPr>
          <w:rFonts w:ascii="Times New Roman" w:hAnsi="Times New Roman" w:hint="eastAsia"/>
          <w:sz w:val="24"/>
          <w:szCs w:val="24"/>
          <w:lang w:eastAsia="zh-CN"/>
        </w:rPr>
        <w:t>。我们欢迎大家参与进来支持其它方式的版本控制（如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EGit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、</w:t>
      </w:r>
      <w:r>
        <w:rPr>
          <w:rFonts w:ascii="Times New Roman" w:hAnsi="Times New Roman" w:hint="eastAsia"/>
          <w:sz w:val="24"/>
          <w:szCs w:val="24"/>
          <w:lang w:eastAsia="zh-CN"/>
        </w:rPr>
        <w:t>CVS</w:t>
      </w:r>
      <w:r>
        <w:rPr>
          <w:rFonts w:ascii="Times New Roman" w:hAnsi="Times New Roman" w:hint="eastAsia"/>
          <w:sz w:val="24"/>
          <w:szCs w:val="24"/>
          <w:lang w:eastAsia="zh-CN"/>
        </w:rPr>
        <w:t>等</w:t>
      </w:r>
      <w:r w:rsidR="009F759A">
        <w:rPr>
          <w:rFonts w:ascii="Times New Roman" w:hAnsi="Times New Roman" w:hint="eastAsia"/>
          <w:sz w:val="24"/>
          <w:szCs w:val="24"/>
          <w:lang w:eastAsia="zh-CN"/>
        </w:rPr>
        <w:t>。扩展</w:t>
      </w:r>
      <w:r w:rsidR="00322017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322017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A15A52">
        <w:rPr>
          <w:rFonts w:ascii="Times New Roman" w:hAnsi="Times New Roman" w:hint="eastAsia"/>
          <w:sz w:val="24"/>
          <w:szCs w:val="24"/>
          <w:lang w:eastAsia="zh-CN"/>
        </w:rPr>
        <w:t>的技术细节</w:t>
      </w:r>
      <w:r w:rsidR="009F759A">
        <w:rPr>
          <w:rFonts w:ascii="Times New Roman" w:hAnsi="Times New Roman" w:hint="eastAsia"/>
          <w:sz w:val="24"/>
          <w:szCs w:val="24"/>
          <w:lang w:eastAsia="zh-CN"/>
        </w:rPr>
        <w:t>：</w:t>
      </w:r>
      <w:r w:rsidR="003E1B24">
        <w:rPr>
          <w:rFonts w:ascii="Times New Roman" w:hAnsi="Times New Roman" w:hint="eastAsia"/>
          <w:sz w:val="24"/>
          <w:szCs w:val="24"/>
          <w:lang w:eastAsia="zh-CN"/>
        </w:rPr>
        <w:t>您新开发的</w:t>
      </w:r>
      <w:r w:rsidR="009F759A">
        <w:rPr>
          <w:rFonts w:ascii="Times New Roman" w:hAnsi="Times New Roman" w:hint="eastAsia"/>
          <w:sz w:val="24"/>
          <w:szCs w:val="24"/>
          <w:lang w:eastAsia="zh-CN"/>
        </w:rPr>
        <w:t>模块，例如</w:t>
      </w:r>
      <w:r w:rsidR="009F759A">
        <w:rPr>
          <w:rFonts w:ascii="Times New Roman" w:hAnsi="Times New Roman" w:hint="eastAsia"/>
          <w:sz w:val="24"/>
          <w:szCs w:val="24"/>
          <w:lang w:eastAsia="zh-CN"/>
        </w:rPr>
        <w:t>CVS</w:t>
      </w:r>
      <w:r w:rsidR="009F759A">
        <w:rPr>
          <w:rFonts w:ascii="Times New Roman" w:hAnsi="Times New Roman" w:hint="eastAsia"/>
          <w:sz w:val="24"/>
          <w:szCs w:val="24"/>
          <w:lang w:eastAsia="zh-CN"/>
        </w:rPr>
        <w:t>模块</w:t>
      </w:r>
      <w:r w:rsidR="009747D0">
        <w:rPr>
          <w:rFonts w:ascii="Times New Roman" w:hAnsi="Times New Roman" w:hint="eastAsia"/>
          <w:sz w:val="24"/>
          <w:szCs w:val="24"/>
          <w:lang w:eastAsia="zh-CN"/>
        </w:rPr>
        <w:t>或</w:t>
      </w:r>
      <w:proofErr w:type="spellStart"/>
      <w:r w:rsidR="009747D0">
        <w:rPr>
          <w:rFonts w:ascii="Times New Roman" w:hAnsi="Times New Roman" w:hint="eastAsia"/>
          <w:sz w:val="24"/>
          <w:szCs w:val="24"/>
          <w:lang w:eastAsia="zh-CN"/>
        </w:rPr>
        <w:t>EGit</w:t>
      </w:r>
      <w:proofErr w:type="spellEnd"/>
      <w:r w:rsidR="009747D0">
        <w:rPr>
          <w:rFonts w:ascii="Times New Roman" w:hAnsi="Times New Roman" w:hint="eastAsia"/>
          <w:sz w:val="24"/>
          <w:szCs w:val="24"/>
          <w:lang w:eastAsia="zh-CN"/>
        </w:rPr>
        <w:t>模块，</w:t>
      </w:r>
      <w:r w:rsidR="009F759A">
        <w:rPr>
          <w:rFonts w:ascii="Times New Roman" w:hAnsi="Times New Roman" w:hint="eastAsia"/>
          <w:sz w:val="24"/>
          <w:szCs w:val="24"/>
          <w:lang w:eastAsia="zh-CN"/>
        </w:rPr>
        <w:t>通过</w:t>
      </w:r>
      <w:r w:rsidR="009747D0">
        <w:rPr>
          <w:rFonts w:ascii="Times New Roman" w:hAnsi="Times New Roman" w:hint="eastAsia"/>
          <w:sz w:val="24"/>
          <w:szCs w:val="24"/>
          <w:lang w:eastAsia="zh-CN"/>
        </w:rPr>
        <w:t>使用</w:t>
      </w:r>
      <w:r w:rsidR="009F759A">
        <w:rPr>
          <w:rFonts w:ascii="Times New Roman" w:hAnsi="Times New Roman" w:hint="eastAsia"/>
          <w:sz w:val="24"/>
          <w:szCs w:val="24"/>
          <w:lang w:eastAsia="zh-CN"/>
        </w:rPr>
        <w:t>扩展点：</w:t>
      </w:r>
      <w:r w:rsidR="009F759A" w:rsidRPr="009F759A">
        <w:rPr>
          <w:rFonts w:ascii="Times New Roman" w:hAnsi="Times New Roman"/>
          <w:sz w:val="24"/>
          <w:szCs w:val="24"/>
          <w:lang w:eastAsia="zh-CN"/>
        </w:rPr>
        <w:lastRenderedPageBreak/>
        <w:t>com.taobao.eclipse.plugin.reviewboard.core.clientRepositoryAwair</w:t>
      </w:r>
      <w:r w:rsidR="009F759A" w:rsidRPr="009F759A">
        <w:rPr>
          <w:rFonts w:ascii="Times New Roman" w:hAnsi="Times New Roman" w:hint="eastAsia"/>
          <w:sz w:val="24"/>
          <w:szCs w:val="24"/>
          <w:lang w:eastAsia="zh-CN"/>
        </w:rPr>
        <w:t>获得</w:t>
      </w:r>
      <w:proofErr w:type="spellStart"/>
      <w:r w:rsidR="00697E8C" w:rsidRPr="00697E8C">
        <w:rPr>
          <w:rFonts w:ascii="Times New Roman" w:hAnsi="Times New Roman"/>
          <w:sz w:val="24"/>
          <w:szCs w:val="24"/>
          <w:lang w:eastAsia="zh-CN"/>
        </w:rPr>
        <w:t>IReviewboardClientRepository</w:t>
      </w:r>
      <w:proofErr w:type="spellEnd"/>
      <w:r w:rsidR="00697E8C" w:rsidRPr="00697E8C">
        <w:rPr>
          <w:rFonts w:ascii="Times New Roman" w:hAnsi="Times New Roman" w:hint="eastAsia"/>
          <w:sz w:val="24"/>
          <w:szCs w:val="24"/>
          <w:lang w:eastAsia="zh-CN"/>
        </w:rPr>
        <w:t>，进而操作</w:t>
      </w:r>
      <w:proofErr w:type="spellStart"/>
      <w:r w:rsidR="00697E8C" w:rsidRPr="00697E8C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697E8C" w:rsidRPr="00697E8C">
        <w:rPr>
          <w:rFonts w:ascii="Times New Roman" w:hAnsi="Times New Roman" w:hint="eastAsia"/>
          <w:sz w:val="24"/>
          <w:szCs w:val="24"/>
          <w:lang w:eastAsia="zh-CN"/>
        </w:rPr>
        <w:t>服务器</w:t>
      </w:r>
      <w:r>
        <w:rPr>
          <w:rFonts w:ascii="Times New Roman" w:hAnsi="Times New Roman" w:hint="eastAsia"/>
          <w:sz w:val="24"/>
          <w:szCs w:val="24"/>
          <w:lang w:eastAsia="zh-CN"/>
        </w:rPr>
        <w:t>）。</w:t>
      </w:r>
    </w:p>
    <w:p w:rsidR="0004482B" w:rsidRDefault="00B25271" w:rsidP="00907809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(1)</w:t>
      </w:r>
      <w:r w:rsidR="00AB3FD4">
        <w:rPr>
          <w:rFonts w:ascii="Times New Roman" w:hAnsi="Times New Roman" w:hint="eastAsia"/>
          <w:sz w:val="24"/>
          <w:szCs w:val="24"/>
          <w:lang w:eastAsia="zh-CN"/>
        </w:rPr>
        <w:t>由于</w:t>
      </w:r>
      <w:r w:rsidR="003F1D2D">
        <w:rPr>
          <w:rFonts w:ascii="Times New Roman" w:hAnsi="Times New Roman" w:hint="eastAsia"/>
          <w:sz w:val="24"/>
          <w:szCs w:val="24"/>
          <w:lang w:eastAsia="zh-CN"/>
        </w:rPr>
        <w:t>现阶段</w:t>
      </w:r>
      <w:r w:rsidR="00AB3FD4">
        <w:rPr>
          <w:rFonts w:ascii="Times New Roman" w:hAnsi="Times New Roman" w:hint="eastAsia"/>
          <w:sz w:val="24"/>
          <w:szCs w:val="24"/>
          <w:lang w:eastAsia="zh-CN"/>
        </w:rPr>
        <w:t>我们只支持</w:t>
      </w:r>
      <w:proofErr w:type="spellStart"/>
      <w:r w:rsidR="00AB3FD4">
        <w:rPr>
          <w:rFonts w:ascii="Times New Roman" w:hAnsi="Times New Roman" w:hint="eastAsia"/>
          <w:sz w:val="24"/>
          <w:szCs w:val="24"/>
          <w:lang w:eastAsia="zh-CN"/>
        </w:rPr>
        <w:t>Subclipse</w:t>
      </w:r>
      <w:proofErr w:type="spellEnd"/>
      <w:r w:rsidR="003F1D2D">
        <w:rPr>
          <w:rFonts w:ascii="Times New Roman" w:hAnsi="Times New Roman" w:hint="eastAsia"/>
          <w:sz w:val="24"/>
          <w:szCs w:val="24"/>
          <w:lang w:eastAsia="zh-CN"/>
        </w:rPr>
        <w:t>，</w:t>
      </w:r>
      <w:r w:rsidR="00AB3FD4">
        <w:rPr>
          <w:rFonts w:ascii="Times New Roman" w:hAnsi="Times New Roman" w:hint="eastAsia"/>
          <w:sz w:val="24"/>
          <w:szCs w:val="24"/>
          <w:lang w:eastAsia="zh-CN"/>
        </w:rPr>
        <w:t>因此，</w:t>
      </w:r>
      <w:r w:rsidR="003F1D2D">
        <w:rPr>
          <w:rFonts w:ascii="Times New Roman" w:hAnsi="Times New Roman" w:hint="eastAsia"/>
          <w:sz w:val="24"/>
          <w:szCs w:val="24"/>
          <w:lang w:eastAsia="zh-CN"/>
        </w:rPr>
        <w:t>需要使用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3F1D2D">
        <w:rPr>
          <w:rFonts w:ascii="Times New Roman" w:hAnsi="Times New Roman" w:hint="eastAsia"/>
          <w:sz w:val="24"/>
          <w:szCs w:val="24"/>
          <w:lang w:eastAsia="zh-CN"/>
        </w:rPr>
        <w:t>插件的完整功能，</w:t>
      </w:r>
      <w:r w:rsidR="00907809" w:rsidRPr="00907809">
        <w:rPr>
          <w:rFonts w:ascii="Times New Roman" w:hAnsi="Times New Roman" w:hint="eastAsia"/>
          <w:sz w:val="24"/>
          <w:szCs w:val="24"/>
          <w:lang w:eastAsia="zh-CN"/>
        </w:rPr>
        <w:t>必须先安装</w:t>
      </w:r>
      <w:proofErr w:type="spellStart"/>
      <w:r w:rsidR="00301710">
        <w:rPr>
          <w:rFonts w:ascii="Times New Roman" w:hAnsi="Times New Roman" w:hint="eastAsia"/>
          <w:sz w:val="24"/>
          <w:szCs w:val="24"/>
          <w:lang w:eastAsia="zh-CN"/>
        </w:rPr>
        <w:t>Subclipse</w:t>
      </w:r>
      <w:proofErr w:type="spellEnd"/>
      <w:r w:rsidR="00907809" w:rsidRPr="00907809">
        <w:rPr>
          <w:rFonts w:ascii="Times New Roman" w:hAnsi="Times New Roman" w:hint="eastAsia"/>
          <w:sz w:val="24"/>
          <w:szCs w:val="24"/>
          <w:lang w:eastAsia="zh-CN"/>
        </w:rPr>
        <w:t xml:space="preserve"> Eclipse</w:t>
      </w:r>
      <w:r w:rsidR="00907809" w:rsidRPr="00907809">
        <w:rPr>
          <w:rFonts w:ascii="Times New Roman" w:hAnsi="Times New Roman" w:hint="eastAsia"/>
          <w:sz w:val="24"/>
          <w:szCs w:val="24"/>
          <w:lang w:eastAsia="zh-CN"/>
        </w:rPr>
        <w:t>插件，当前</w:t>
      </w:r>
      <w:proofErr w:type="spellStart"/>
      <w:r w:rsidR="00907809" w:rsidRPr="00907809">
        <w:rPr>
          <w:rFonts w:ascii="Times New Roman" w:hAnsi="Times New Roman" w:hint="eastAsia"/>
          <w:sz w:val="24"/>
          <w:szCs w:val="24"/>
          <w:lang w:eastAsia="zh-CN"/>
        </w:rPr>
        <w:t>subclipse</w:t>
      </w:r>
      <w:proofErr w:type="spellEnd"/>
      <w:r w:rsidR="00907809" w:rsidRPr="00907809">
        <w:rPr>
          <w:rFonts w:ascii="Times New Roman" w:hAnsi="Times New Roman" w:hint="eastAsia"/>
          <w:sz w:val="24"/>
          <w:szCs w:val="24"/>
          <w:lang w:eastAsia="zh-CN"/>
        </w:rPr>
        <w:t>的最新版本是</w:t>
      </w:r>
      <w:r w:rsidR="00907809" w:rsidRPr="00907809">
        <w:rPr>
          <w:rFonts w:ascii="Times New Roman" w:hAnsi="Times New Roman" w:hint="eastAsia"/>
          <w:sz w:val="24"/>
          <w:szCs w:val="24"/>
          <w:lang w:eastAsia="zh-CN"/>
        </w:rPr>
        <w:t>1.6.x</w:t>
      </w:r>
      <w:r w:rsidR="009C45DC">
        <w:rPr>
          <w:rFonts w:ascii="Times New Roman" w:hAnsi="Times New Roman" w:hint="eastAsia"/>
          <w:sz w:val="24"/>
          <w:szCs w:val="24"/>
          <w:lang w:eastAsia="zh-CN"/>
        </w:rPr>
        <w:t>。</w:t>
      </w:r>
      <w:r w:rsidR="004C5452">
        <w:rPr>
          <w:rFonts w:ascii="Times New Roman" w:hAnsi="Times New Roman" w:hint="eastAsia"/>
          <w:sz w:val="24"/>
          <w:szCs w:val="24"/>
          <w:lang w:eastAsia="zh-CN"/>
        </w:rPr>
        <w:t>该项目主页是：</w:t>
      </w:r>
      <w:r w:rsidR="00327FDB">
        <w:rPr>
          <w:rFonts w:ascii="Times New Roman" w:hAnsi="Times New Roman"/>
          <w:sz w:val="24"/>
          <w:szCs w:val="24"/>
          <w:lang w:eastAsia="zh-CN"/>
        </w:rPr>
        <w:t>http://subclipse.tigris.org</w:t>
      </w:r>
      <w:r w:rsidR="00327FDB">
        <w:rPr>
          <w:rFonts w:ascii="Times New Roman" w:hAnsi="Times New Roman" w:hint="eastAsia"/>
          <w:sz w:val="24"/>
          <w:szCs w:val="24"/>
          <w:lang w:eastAsia="zh-CN"/>
        </w:rPr>
        <w:t>，</w:t>
      </w:r>
      <w:r w:rsidR="004C5452">
        <w:rPr>
          <w:rFonts w:ascii="Times New Roman" w:hAnsi="Times New Roman" w:hint="eastAsia"/>
          <w:sz w:val="24"/>
          <w:szCs w:val="24"/>
          <w:lang w:eastAsia="zh-CN"/>
        </w:rPr>
        <w:t>该插件的</w:t>
      </w:r>
      <w:r w:rsidR="00AE0AD6" w:rsidRPr="00AE0AD6">
        <w:rPr>
          <w:rFonts w:ascii="Times New Roman" w:hAnsi="Times New Roman" w:hint="eastAsia"/>
          <w:sz w:val="24"/>
          <w:szCs w:val="24"/>
          <w:lang w:eastAsia="zh-CN"/>
        </w:rPr>
        <w:t>官方</w:t>
      </w:r>
      <w:r w:rsidR="00361E79">
        <w:rPr>
          <w:rFonts w:ascii="Times New Roman" w:hAnsi="Times New Roman" w:hint="eastAsia"/>
          <w:sz w:val="24"/>
          <w:szCs w:val="24"/>
          <w:lang w:eastAsia="zh-CN"/>
        </w:rPr>
        <w:t>安装</w:t>
      </w:r>
      <w:r w:rsidR="00AE0AD6" w:rsidRPr="00AE0AD6">
        <w:rPr>
          <w:rFonts w:ascii="Times New Roman" w:hAnsi="Times New Roman" w:hint="eastAsia"/>
          <w:sz w:val="24"/>
          <w:szCs w:val="24"/>
          <w:lang w:eastAsia="zh-CN"/>
        </w:rPr>
        <w:t>地址是：</w:t>
      </w:r>
      <w:r w:rsidR="00AE0AD6" w:rsidRPr="00AE0AD6">
        <w:rPr>
          <w:rFonts w:ascii="Times New Roman" w:hAnsi="Times New Roman" w:hint="eastAsia"/>
          <w:sz w:val="24"/>
          <w:szCs w:val="24"/>
          <w:lang w:eastAsia="zh-CN"/>
        </w:rPr>
        <w:t>http://subclipse.tigris.org/update_1.6.x</w:t>
      </w:r>
      <w:r w:rsidR="00AE0AD6" w:rsidRPr="00AE0AD6">
        <w:rPr>
          <w:rFonts w:ascii="Times New Roman" w:hAnsi="Times New Roman" w:hint="eastAsia"/>
          <w:sz w:val="24"/>
          <w:szCs w:val="24"/>
          <w:lang w:eastAsia="zh-CN"/>
        </w:rPr>
        <w:t>，请从</w:t>
      </w:r>
      <w:r w:rsidR="00AE0AD6" w:rsidRPr="00AE0AD6">
        <w:rPr>
          <w:rFonts w:ascii="Times New Roman" w:hAnsi="Times New Roman" w:hint="eastAsia"/>
          <w:sz w:val="24"/>
          <w:szCs w:val="24"/>
          <w:lang w:eastAsia="zh-CN"/>
        </w:rPr>
        <w:t>Eclipse &gt; Help &gt; Install Software</w:t>
      </w:r>
      <w:r w:rsidR="00AE0AD6" w:rsidRPr="00AE0AD6">
        <w:rPr>
          <w:rFonts w:ascii="Times New Roman" w:hAnsi="Times New Roman" w:hint="eastAsia"/>
          <w:sz w:val="24"/>
          <w:szCs w:val="24"/>
          <w:lang w:eastAsia="zh-CN"/>
        </w:rPr>
        <w:t>中直接安装。</w:t>
      </w:r>
      <w:proofErr w:type="spellStart"/>
      <w:r w:rsidR="00362CDA" w:rsidRPr="00362CDA">
        <w:rPr>
          <w:rFonts w:ascii="Times New Roman" w:hAnsi="Times New Roman" w:hint="eastAsia"/>
          <w:sz w:val="24"/>
          <w:szCs w:val="24"/>
          <w:lang w:eastAsia="zh-CN"/>
        </w:rPr>
        <w:t>Subclipse</w:t>
      </w:r>
      <w:proofErr w:type="spellEnd"/>
      <w:r w:rsidR="00362CDA" w:rsidRPr="00362CDA">
        <w:rPr>
          <w:rFonts w:ascii="Times New Roman" w:hAnsi="Times New Roman" w:hint="eastAsia"/>
          <w:sz w:val="24"/>
          <w:szCs w:val="24"/>
          <w:lang w:eastAsia="zh-CN"/>
        </w:rPr>
        <w:t>是必选的安装组件。</w:t>
      </w:r>
      <w:r w:rsidR="00C85CD3" w:rsidRPr="00E7540F">
        <w:rPr>
          <w:rFonts w:ascii="Times New Roman" w:hAnsi="Times New Roman" w:hint="eastAsia"/>
          <w:sz w:val="24"/>
          <w:szCs w:val="24"/>
          <w:lang w:eastAsia="zh-CN"/>
        </w:rPr>
        <w:t>注意：</w:t>
      </w:r>
      <w:r w:rsidR="00C85CD3">
        <w:rPr>
          <w:rFonts w:ascii="Times New Roman" w:hAnsi="Times New Roman" w:hint="eastAsia"/>
          <w:sz w:val="24"/>
          <w:szCs w:val="24"/>
          <w:lang w:eastAsia="zh-CN"/>
        </w:rPr>
        <w:t>一般来说，</w:t>
      </w:r>
      <w:r w:rsidR="00C85CD3" w:rsidRPr="00E7540F">
        <w:rPr>
          <w:rFonts w:ascii="Times New Roman" w:hAnsi="Times New Roman" w:hint="eastAsia"/>
          <w:sz w:val="24"/>
          <w:szCs w:val="24"/>
          <w:lang w:eastAsia="zh-CN"/>
        </w:rPr>
        <w:t>在</w:t>
      </w:r>
      <w:r w:rsidR="00C85CD3" w:rsidRPr="00E7540F">
        <w:rPr>
          <w:rFonts w:ascii="Times New Roman" w:hAnsi="Times New Roman"/>
          <w:sz w:val="24"/>
          <w:szCs w:val="24"/>
          <w:lang w:eastAsia="zh-CN"/>
        </w:rPr>
        <w:t>Help &gt; Install New Software</w:t>
      </w:r>
      <w:r w:rsidR="00C85CD3" w:rsidRPr="00E7540F">
        <w:rPr>
          <w:rFonts w:ascii="Times New Roman" w:hAnsi="Times New Roman" w:hint="eastAsia"/>
          <w:sz w:val="24"/>
          <w:szCs w:val="24"/>
          <w:lang w:eastAsia="zh-CN"/>
        </w:rPr>
        <w:t>页面，请</w:t>
      </w:r>
      <w:proofErr w:type="gramStart"/>
      <w:r w:rsidR="00C85CD3" w:rsidRPr="00E7540F">
        <w:rPr>
          <w:rFonts w:ascii="Times New Roman" w:hAnsi="Times New Roman" w:hint="eastAsia"/>
          <w:sz w:val="24"/>
          <w:szCs w:val="24"/>
          <w:lang w:eastAsia="zh-CN"/>
        </w:rPr>
        <w:t>不要勾选</w:t>
      </w:r>
      <w:proofErr w:type="gramEnd"/>
      <w:r w:rsidR="00C85CD3" w:rsidRPr="00E7540F">
        <w:rPr>
          <w:rFonts w:ascii="Times New Roman" w:hAnsi="Times New Roman"/>
          <w:sz w:val="24"/>
          <w:szCs w:val="24"/>
          <w:lang w:eastAsia="zh-CN"/>
        </w:rPr>
        <w:t xml:space="preserve"> Contact all update sites during install to find required software</w:t>
      </w:r>
      <w:r w:rsidR="00C85CD3" w:rsidRPr="00E7540F">
        <w:rPr>
          <w:rFonts w:ascii="Times New Roman" w:hAnsi="Times New Roman" w:hint="eastAsia"/>
          <w:sz w:val="24"/>
          <w:szCs w:val="24"/>
          <w:lang w:eastAsia="zh-CN"/>
        </w:rPr>
        <w:t>。</w:t>
      </w:r>
      <w:proofErr w:type="gramStart"/>
      <w:r w:rsidR="00C85CD3" w:rsidRPr="00E7540F">
        <w:rPr>
          <w:rFonts w:ascii="Times New Roman" w:hAnsi="Times New Roman" w:hint="eastAsia"/>
          <w:sz w:val="24"/>
          <w:szCs w:val="24"/>
          <w:lang w:eastAsia="zh-CN"/>
        </w:rPr>
        <w:t>如果勾选了</w:t>
      </w:r>
      <w:proofErr w:type="gramEnd"/>
      <w:r w:rsidR="00C85CD3" w:rsidRPr="00E7540F">
        <w:rPr>
          <w:rFonts w:ascii="Times New Roman" w:hAnsi="Times New Roman" w:hint="eastAsia"/>
          <w:sz w:val="24"/>
          <w:szCs w:val="24"/>
          <w:lang w:eastAsia="zh-CN"/>
        </w:rPr>
        <w:t>该项，插件安装将是一个漫长的等待过程。</w:t>
      </w:r>
      <w:r w:rsidR="003A40D6">
        <w:rPr>
          <w:rFonts w:ascii="Times New Roman" w:hAnsi="Times New Roman" w:hint="eastAsia"/>
          <w:sz w:val="24"/>
          <w:szCs w:val="24"/>
          <w:lang w:eastAsia="zh-CN"/>
        </w:rPr>
        <w:t>如下图所示：</w:t>
      </w:r>
    </w:p>
    <w:p w:rsidR="003A40D6" w:rsidRDefault="00824F57" w:rsidP="00824F57">
      <w:pPr>
        <w:spacing w:after="0"/>
        <w:ind w:firstLineChars="0" w:firstLine="0"/>
        <w:jc w:val="center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>
            <wp:extent cx="5141347" cy="1982430"/>
            <wp:effectExtent l="19050" t="0" r="2153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21" cy="198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F57" w:rsidRPr="00255C87" w:rsidRDefault="00824F57" w:rsidP="00824F57">
      <w:pPr>
        <w:spacing w:after="0"/>
        <w:ind w:firstLineChars="0" w:firstLine="0"/>
        <w:jc w:val="center"/>
        <w:rPr>
          <w:rFonts w:ascii="Times New Roman" w:hAnsi="Times New Roman"/>
          <w:sz w:val="21"/>
          <w:szCs w:val="21"/>
          <w:lang w:eastAsia="zh-CN"/>
        </w:rPr>
      </w:pPr>
      <w:r w:rsidRPr="00255C87">
        <w:rPr>
          <w:rFonts w:ascii="Times New Roman" w:hAnsi="Times New Roman" w:hint="eastAsia"/>
          <w:sz w:val="21"/>
          <w:szCs w:val="21"/>
          <w:lang w:eastAsia="zh-CN"/>
        </w:rPr>
        <w:t>图：安装</w:t>
      </w:r>
      <w:proofErr w:type="spellStart"/>
      <w:r w:rsidRPr="00255C87">
        <w:rPr>
          <w:rFonts w:ascii="Times New Roman" w:hAnsi="Times New Roman" w:hint="eastAsia"/>
          <w:sz w:val="21"/>
          <w:szCs w:val="21"/>
          <w:lang w:eastAsia="zh-CN"/>
        </w:rPr>
        <w:t>Subclipse</w:t>
      </w:r>
      <w:proofErr w:type="spellEnd"/>
    </w:p>
    <w:p w:rsidR="00AA5B83" w:rsidRDefault="00AA5B83" w:rsidP="00B25271">
      <w:pPr>
        <w:spacing w:after="0"/>
        <w:ind w:firstLineChars="0" w:firstLine="0"/>
        <w:jc w:val="left"/>
        <w:rPr>
          <w:rFonts w:ascii="Times New Roman" w:hAnsi="Times New Roman"/>
          <w:sz w:val="24"/>
          <w:szCs w:val="24"/>
          <w:lang w:eastAsia="zh-CN"/>
        </w:rPr>
      </w:pPr>
    </w:p>
    <w:p w:rsidR="00B46E83" w:rsidRDefault="0004482B" w:rsidP="005262CE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(</w:t>
      </w:r>
      <w:r w:rsidR="00B25271">
        <w:rPr>
          <w:rFonts w:ascii="Times New Roman" w:hAnsi="Times New Roman" w:hint="eastAsia"/>
          <w:sz w:val="24"/>
          <w:szCs w:val="24"/>
          <w:lang w:eastAsia="zh-CN"/>
        </w:rPr>
        <w:t>2</w:t>
      </w:r>
      <w:r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2E2A66">
        <w:rPr>
          <w:rFonts w:ascii="Times New Roman" w:hAnsi="Times New Roman" w:hint="eastAsia"/>
          <w:sz w:val="24"/>
          <w:szCs w:val="24"/>
          <w:lang w:eastAsia="zh-CN"/>
        </w:rPr>
        <w:t>安装完</w:t>
      </w:r>
      <w:proofErr w:type="spellStart"/>
      <w:r w:rsidR="002E2A66">
        <w:rPr>
          <w:rFonts w:ascii="Times New Roman" w:hAnsi="Times New Roman" w:hint="eastAsia"/>
          <w:sz w:val="24"/>
          <w:szCs w:val="24"/>
          <w:lang w:eastAsia="zh-CN"/>
        </w:rPr>
        <w:t>Subclipse</w:t>
      </w:r>
      <w:proofErr w:type="spellEnd"/>
      <w:r w:rsidR="002E2A66" w:rsidRPr="00907809">
        <w:rPr>
          <w:rFonts w:ascii="Times New Roman" w:hAnsi="Times New Roman" w:hint="eastAsia"/>
          <w:sz w:val="24"/>
          <w:szCs w:val="24"/>
          <w:lang w:eastAsia="zh-CN"/>
        </w:rPr>
        <w:t xml:space="preserve"> Eclipse</w:t>
      </w:r>
      <w:r w:rsidR="002E2A66" w:rsidRPr="00907809">
        <w:rPr>
          <w:rFonts w:ascii="Times New Roman" w:hAnsi="Times New Roman" w:hint="eastAsia"/>
          <w:sz w:val="24"/>
          <w:szCs w:val="24"/>
          <w:lang w:eastAsia="zh-CN"/>
        </w:rPr>
        <w:t>插件</w:t>
      </w:r>
      <w:r w:rsidR="002E2A66">
        <w:rPr>
          <w:rFonts w:ascii="Times New Roman" w:hAnsi="Times New Roman" w:hint="eastAsia"/>
          <w:sz w:val="24"/>
          <w:szCs w:val="24"/>
          <w:lang w:eastAsia="zh-CN"/>
        </w:rPr>
        <w:t>后，便</w:t>
      </w:r>
      <w:r w:rsidR="00AB0C5E" w:rsidRPr="00AB0C5E">
        <w:rPr>
          <w:rFonts w:ascii="Times New Roman" w:hAnsi="Times New Roman" w:hint="eastAsia"/>
          <w:sz w:val="24"/>
          <w:szCs w:val="24"/>
          <w:lang w:eastAsia="zh-CN"/>
        </w:rPr>
        <w:t>可以安装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AB0C5E" w:rsidRPr="00AB0C5E">
        <w:rPr>
          <w:rFonts w:ascii="Times New Roman" w:hAnsi="Times New Roman" w:hint="eastAsia"/>
          <w:sz w:val="24"/>
          <w:szCs w:val="24"/>
          <w:lang w:eastAsia="zh-CN"/>
        </w:rPr>
        <w:t>插件了。</w:t>
      </w:r>
      <w:r w:rsidR="00B46E83">
        <w:rPr>
          <w:rFonts w:ascii="Times New Roman" w:hAnsi="Times New Roman" w:hint="eastAsia"/>
          <w:sz w:val="24"/>
          <w:szCs w:val="24"/>
          <w:lang w:eastAsia="zh-CN"/>
        </w:rPr>
        <w:t>安装方法是（如下两种方法任选一种即可）</w:t>
      </w:r>
      <w:r w:rsidR="00B46E83">
        <w:rPr>
          <w:rFonts w:ascii="Times New Roman" w:hAnsi="Times New Roman" w:hint="eastAsia"/>
          <w:sz w:val="24"/>
          <w:szCs w:val="24"/>
          <w:lang w:eastAsia="zh-CN"/>
        </w:rPr>
        <w:t>:</w:t>
      </w:r>
    </w:p>
    <w:p w:rsidR="00E534BC" w:rsidRDefault="00777142" w:rsidP="0086604C">
      <w:pPr>
        <w:spacing w:after="0"/>
        <w:ind w:firstLineChars="0" w:firstLine="420"/>
        <w:rPr>
          <w:rFonts w:ascii="Times New Roman" w:hAnsi="Times New Roman" w:hint="eastAsia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(2.1)</w:t>
      </w:r>
      <w:r>
        <w:rPr>
          <w:rFonts w:ascii="Times New Roman" w:hAnsi="Times New Roman" w:hint="eastAsia"/>
          <w:sz w:val="24"/>
          <w:szCs w:val="24"/>
          <w:lang w:eastAsia="zh-CN"/>
        </w:rPr>
        <w:t>离线安装。您也可以将源代码目录的</w:t>
      </w:r>
      <w:r>
        <w:rPr>
          <w:rFonts w:ascii="Times New Roman" w:hAnsi="Times New Roman" w:hint="eastAsia"/>
          <w:sz w:val="24"/>
          <w:szCs w:val="24"/>
          <w:lang w:eastAsia="zh-CN"/>
        </w:rPr>
        <w:t>/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update</w:t>
      </w:r>
      <w:r w:rsidRPr="00947829">
        <w:rPr>
          <w:rFonts w:ascii="Times New Roman" w:hAnsi="Times New Roman"/>
          <w:sz w:val="24"/>
          <w:szCs w:val="24"/>
          <w:lang w:eastAsia="zh-CN"/>
        </w:rPr>
        <w:t>site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/</w:t>
      </w:r>
      <w:proofErr w:type="spellStart"/>
      <w:r w:rsidRPr="00947829">
        <w:rPr>
          <w:rFonts w:ascii="Times New Roman" w:hAnsi="Times New Roman"/>
          <w:sz w:val="24"/>
          <w:szCs w:val="24"/>
          <w:lang w:eastAsia="zh-CN"/>
        </w:rPr>
        <w:t>plugin</w:t>
      </w:r>
      <w:r>
        <w:rPr>
          <w:rFonts w:ascii="Times New Roman" w:hAnsi="Times New Roman" w:hint="eastAsia"/>
          <w:sz w:val="24"/>
          <w:szCs w:val="24"/>
          <w:lang w:eastAsia="zh-CN"/>
        </w:rPr>
        <w:t>s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目录下的所有</w:t>
      </w:r>
      <w:r>
        <w:rPr>
          <w:rFonts w:ascii="Times New Roman" w:hAnsi="Times New Roman" w:hint="eastAsia"/>
          <w:sz w:val="24"/>
          <w:szCs w:val="24"/>
          <w:lang w:eastAsia="zh-CN"/>
        </w:rPr>
        <w:t>jar</w:t>
      </w:r>
      <w:r>
        <w:rPr>
          <w:rFonts w:ascii="Times New Roman" w:hAnsi="Times New Roman" w:hint="eastAsia"/>
          <w:sz w:val="24"/>
          <w:szCs w:val="24"/>
          <w:lang w:eastAsia="zh-CN"/>
        </w:rPr>
        <w:t>文件拷贝至</w:t>
      </w:r>
      <w:r>
        <w:rPr>
          <w:rFonts w:ascii="Times New Roman" w:hAnsi="Times New Roman" w:hint="eastAsia"/>
          <w:sz w:val="24"/>
          <w:szCs w:val="24"/>
          <w:lang w:eastAsia="zh-CN"/>
        </w:rPr>
        <w:t>Eclipse</w:t>
      </w:r>
      <w:r>
        <w:rPr>
          <w:rFonts w:ascii="Times New Roman" w:hAnsi="Times New Roman" w:hint="eastAsia"/>
          <w:sz w:val="24"/>
          <w:szCs w:val="24"/>
          <w:lang w:eastAsia="zh-CN"/>
        </w:rPr>
        <w:t>的</w:t>
      </w:r>
      <w:proofErr w:type="spellStart"/>
      <w:r w:rsidRPr="009171A9">
        <w:rPr>
          <w:rFonts w:ascii="Times New Roman" w:hAnsi="Times New Roman"/>
          <w:sz w:val="24"/>
          <w:szCs w:val="24"/>
          <w:lang w:eastAsia="zh-CN"/>
        </w:rPr>
        <w:t>dropins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目录（或</w:t>
      </w:r>
      <w:proofErr w:type="spellStart"/>
      <w:r w:rsidRPr="00947829">
        <w:rPr>
          <w:rFonts w:ascii="Times New Roman" w:hAnsi="Times New Roman"/>
          <w:sz w:val="24"/>
          <w:szCs w:val="24"/>
          <w:lang w:eastAsia="zh-CN"/>
        </w:rPr>
        <w:t>plugin</w:t>
      </w:r>
      <w:r>
        <w:rPr>
          <w:rFonts w:ascii="Times New Roman" w:hAnsi="Times New Roman" w:hint="eastAsia"/>
          <w:sz w:val="24"/>
          <w:szCs w:val="24"/>
          <w:lang w:eastAsia="zh-CN"/>
        </w:rPr>
        <w:t>s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目录），然后重新启动</w:t>
      </w:r>
      <w:r>
        <w:rPr>
          <w:rFonts w:ascii="Times New Roman" w:hAnsi="Times New Roman" w:hint="eastAsia"/>
          <w:sz w:val="24"/>
          <w:szCs w:val="24"/>
          <w:lang w:eastAsia="zh-CN"/>
        </w:rPr>
        <w:t>Eclipse</w:t>
      </w:r>
      <w:r>
        <w:rPr>
          <w:rFonts w:ascii="Times New Roman" w:hAnsi="Times New Roman" w:hint="eastAsia"/>
          <w:sz w:val="24"/>
          <w:szCs w:val="24"/>
          <w:lang w:eastAsia="zh-CN"/>
        </w:rPr>
        <w:t>即可。</w:t>
      </w:r>
      <w:r w:rsidR="00CB0F7F" w:rsidRPr="00CB0F7F">
        <w:rPr>
          <w:rFonts w:ascii="Times New Roman" w:hAnsi="Times New Roman"/>
          <w:sz w:val="24"/>
          <w:szCs w:val="24"/>
          <w:lang w:eastAsia="zh-CN"/>
        </w:rPr>
        <w:t>或者参考</w:t>
      </w:r>
      <w:hyperlink r:id="rId17" w:history="1">
        <w:r w:rsidR="00CB0F7F" w:rsidRPr="001E04CB">
          <w:rPr>
            <w:rStyle w:val="a3"/>
            <w:rFonts w:ascii="Times New Roman" w:hAnsi="Times New Roman"/>
            <w:sz w:val="24"/>
            <w:szCs w:val="24"/>
            <w:lang w:eastAsia="zh-CN"/>
          </w:rPr>
          <w:t>http://code.taobao.org/p/tao-reviewboard/wiki/index/</w:t>
        </w:r>
      </w:hyperlink>
      <w:r w:rsidR="005873DB">
        <w:rPr>
          <w:rFonts w:ascii="Times New Roman" w:hAnsi="Times New Roman"/>
          <w:sz w:val="24"/>
          <w:szCs w:val="24"/>
          <w:lang w:eastAsia="zh-CN"/>
        </w:rPr>
        <w:t>页面相关说明下载离线安装包</w:t>
      </w:r>
      <w:r w:rsidR="005873DB"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CF64E6" w:rsidRDefault="00777142" w:rsidP="0086604C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 xml:space="preserve"> </w:t>
      </w:r>
      <w:r w:rsidR="002E02D1">
        <w:rPr>
          <w:rFonts w:ascii="Times New Roman" w:hAnsi="Times New Roman" w:hint="eastAsia"/>
          <w:sz w:val="24"/>
          <w:szCs w:val="24"/>
          <w:lang w:eastAsia="zh-CN"/>
        </w:rPr>
        <w:t>(2.2)</w:t>
      </w:r>
      <w:r w:rsidR="002E02D1">
        <w:rPr>
          <w:rFonts w:ascii="Times New Roman" w:hAnsi="Times New Roman" w:hint="eastAsia"/>
          <w:sz w:val="24"/>
          <w:szCs w:val="24"/>
          <w:lang w:eastAsia="zh-CN"/>
        </w:rPr>
        <w:t>在线安装。我们推荐您使用在线安装方式</w:t>
      </w:r>
      <w:r w:rsidR="00715563">
        <w:rPr>
          <w:rFonts w:ascii="Times New Roman" w:hAnsi="Times New Roman" w:hint="eastAsia"/>
          <w:sz w:val="24"/>
          <w:szCs w:val="24"/>
          <w:lang w:eastAsia="zh-CN"/>
        </w:rPr>
        <w:t>，这将极大方便</w:t>
      </w:r>
      <w:r w:rsidR="007217D1">
        <w:rPr>
          <w:rFonts w:ascii="Times New Roman" w:hAnsi="Times New Roman" w:hint="eastAsia"/>
          <w:sz w:val="24"/>
          <w:szCs w:val="24"/>
          <w:lang w:eastAsia="zh-CN"/>
        </w:rPr>
        <w:t>您</w:t>
      </w:r>
      <w:r w:rsidR="00715563">
        <w:rPr>
          <w:rFonts w:ascii="Times New Roman" w:hAnsi="Times New Roman" w:hint="eastAsia"/>
          <w:sz w:val="24"/>
          <w:szCs w:val="24"/>
          <w:lang w:eastAsia="zh-CN"/>
        </w:rPr>
        <w:t>今后的在线升级。</w:t>
      </w:r>
      <w:r w:rsidR="0027376D">
        <w:rPr>
          <w:rFonts w:ascii="Times New Roman" w:hAnsi="Times New Roman" w:hint="eastAsia"/>
          <w:sz w:val="24"/>
          <w:szCs w:val="24"/>
          <w:lang w:eastAsia="zh-CN"/>
        </w:rPr>
        <w:t>官方安装地址</w:t>
      </w:r>
      <w:r w:rsidR="00AB0C5E" w:rsidRPr="00AB0C5E">
        <w:rPr>
          <w:rFonts w:ascii="Times New Roman" w:hAnsi="Times New Roman" w:hint="eastAsia"/>
          <w:sz w:val="24"/>
          <w:szCs w:val="24"/>
          <w:lang w:eastAsia="zh-CN"/>
        </w:rPr>
        <w:t>：</w:t>
      </w:r>
      <w:hyperlink r:id="rId18" w:tgtFrame="_blank" w:tooltip="安全链接" w:history="1">
        <w:r w:rsidR="00C2322E">
          <w:rPr>
            <w:rStyle w:val="a3"/>
            <w:lang w:eastAsia="zh-CN"/>
          </w:rPr>
          <w:t>http://abs.taobao.org/updatesite/</w:t>
        </w:r>
      </w:hyperlink>
      <w:r w:rsidR="00255C4E">
        <w:rPr>
          <w:rFonts w:ascii="Times New Roman" w:hAnsi="Times New Roman" w:hint="eastAsia"/>
          <w:sz w:val="24"/>
          <w:szCs w:val="24"/>
          <w:lang w:eastAsia="zh-CN"/>
        </w:rPr>
        <w:t>，</w:t>
      </w:r>
      <w:r w:rsidR="00AB0C5E" w:rsidRPr="00AB0C5E">
        <w:rPr>
          <w:rFonts w:ascii="Times New Roman" w:hAnsi="Times New Roman" w:hint="eastAsia"/>
          <w:sz w:val="24"/>
          <w:szCs w:val="24"/>
          <w:lang w:eastAsia="zh-CN"/>
        </w:rPr>
        <w:t>请通过</w:t>
      </w:r>
      <w:r w:rsidR="00AB0C5E" w:rsidRPr="00AB0C5E">
        <w:rPr>
          <w:rFonts w:ascii="Times New Roman" w:hAnsi="Times New Roman" w:hint="eastAsia"/>
          <w:sz w:val="24"/>
          <w:szCs w:val="24"/>
          <w:lang w:eastAsia="zh-CN"/>
        </w:rPr>
        <w:t>Eclipse</w:t>
      </w:r>
      <w:r w:rsidR="00AB0C5E" w:rsidRPr="00AB0C5E">
        <w:rPr>
          <w:rFonts w:ascii="Times New Roman" w:hAnsi="Times New Roman" w:hint="eastAsia"/>
          <w:sz w:val="24"/>
          <w:szCs w:val="24"/>
          <w:lang w:eastAsia="zh-CN"/>
        </w:rPr>
        <w:t>的</w:t>
      </w:r>
      <w:r w:rsidR="00AB0C5E" w:rsidRPr="00AB0C5E">
        <w:rPr>
          <w:rFonts w:ascii="Times New Roman" w:hAnsi="Times New Roman" w:hint="eastAsia"/>
          <w:sz w:val="24"/>
          <w:szCs w:val="24"/>
          <w:lang w:eastAsia="zh-CN"/>
        </w:rPr>
        <w:t>Help &gt; Install New Software</w:t>
      </w:r>
      <w:r w:rsidR="00AB0C5E">
        <w:rPr>
          <w:rFonts w:ascii="Times New Roman" w:hAnsi="Times New Roman" w:hint="eastAsia"/>
          <w:sz w:val="24"/>
          <w:szCs w:val="24"/>
          <w:lang w:eastAsia="zh-CN"/>
        </w:rPr>
        <w:t>直接安装</w:t>
      </w:r>
      <w:r w:rsidR="00C8010D">
        <w:rPr>
          <w:rFonts w:ascii="Times New Roman" w:hAnsi="Times New Roman" w:hint="eastAsia"/>
          <w:sz w:val="24"/>
          <w:szCs w:val="24"/>
          <w:lang w:eastAsia="zh-CN"/>
        </w:rPr>
        <w:t>，</w:t>
      </w:r>
      <w:r w:rsidR="00C8010D" w:rsidRPr="000E043B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安装</w:t>
      </w:r>
      <w:r w:rsidR="00CE37C6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前</w:t>
      </w:r>
      <w:r w:rsidR="00C8010D" w:rsidRPr="000E043B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请</w:t>
      </w:r>
      <w:r w:rsidR="007B7029" w:rsidRPr="000E043B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先</w:t>
      </w:r>
      <w:proofErr w:type="gramStart"/>
      <w:r w:rsidR="00C8010D" w:rsidRPr="000E043B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勾选需要</w:t>
      </w:r>
      <w:proofErr w:type="gramEnd"/>
      <w:r w:rsidR="00C8010D" w:rsidRPr="000E043B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安装的模块</w:t>
      </w:r>
      <w:r w:rsidR="00E23CDC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(</w:t>
      </w:r>
      <w:r w:rsidR="00E23CDC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请</w:t>
      </w:r>
      <w:proofErr w:type="gramStart"/>
      <w:r w:rsidR="00E23CDC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勾选所有</w:t>
      </w:r>
      <w:proofErr w:type="gramEnd"/>
      <w:r w:rsidR="00E23CDC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模块</w:t>
      </w:r>
      <w:r w:rsidR="00E23CDC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)</w:t>
      </w:r>
      <w:r w:rsidR="007A0F84">
        <w:rPr>
          <w:rFonts w:ascii="Times New Roman" w:hAnsi="Times New Roman" w:hint="eastAsia"/>
          <w:sz w:val="24"/>
          <w:szCs w:val="24"/>
          <w:lang w:eastAsia="zh-CN"/>
        </w:rPr>
        <w:t>。</w:t>
      </w:r>
      <w:r w:rsidR="0004482B" w:rsidRPr="00E7540F">
        <w:rPr>
          <w:rFonts w:ascii="Times New Roman" w:hAnsi="Times New Roman" w:hint="eastAsia"/>
          <w:sz w:val="24"/>
          <w:szCs w:val="24"/>
          <w:lang w:eastAsia="zh-CN"/>
        </w:rPr>
        <w:t>注意：在</w:t>
      </w:r>
      <w:r w:rsidR="0004482B" w:rsidRPr="00E7540F">
        <w:rPr>
          <w:rFonts w:ascii="Times New Roman" w:hAnsi="Times New Roman"/>
          <w:sz w:val="24"/>
          <w:szCs w:val="24"/>
          <w:lang w:eastAsia="zh-CN"/>
        </w:rPr>
        <w:t>Help &gt; Install New Software</w:t>
      </w:r>
      <w:r w:rsidR="0004482B" w:rsidRPr="00E7540F">
        <w:rPr>
          <w:rFonts w:ascii="Times New Roman" w:hAnsi="Times New Roman" w:hint="eastAsia"/>
          <w:sz w:val="24"/>
          <w:szCs w:val="24"/>
          <w:lang w:eastAsia="zh-CN"/>
        </w:rPr>
        <w:t>页面，请</w:t>
      </w:r>
      <w:proofErr w:type="gramStart"/>
      <w:r w:rsidR="0004482B" w:rsidRPr="00E7540F">
        <w:rPr>
          <w:rFonts w:ascii="Times New Roman" w:hAnsi="Times New Roman" w:hint="eastAsia"/>
          <w:sz w:val="24"/>
          <w:szCs w:val="24"/>
          <w:lang w:eastAsia="zh-CN"/>
        </w:rPr>
        <w:t>不要勾选</w:t>
      </w:r>
      <w:proofErr w:type="gramEnd"/>
      <w:r w:rsidR="0004482B" w:rsidRPr="00E7540F">
        <w:rPr>
          <w:rFonts w:ascii="Times New Roman" w:hAnsi="Times New Roman"/>
          <w:sz w:val="24"/>
          <w:szCs w:val="24"/>
          <w:lang w:eastAsia="zh-CN"/>
        </w:rPr>
        <w:t xml:space="preserve"> Contact all update sites during install to find required software</w:t>
      </w:r>
      <w:r w:rsidR="0004482B" w:rsidRPr="00E7540F">
        <w:rPr>
          <w:rFonts w:ascii="Times New Roman" w:hAnsi="Times New Roman" w:hint="eastAsia"/>
          <w:sz w:val="24"/>
          <w:szCs w:val="24"/>
          <w:lang w:eastAsia="zh-CN"/>
        </w:rPr>
        <w:t>。</w:t>
      </w:r>
      <w:proofErr w:type="gramStart"/>
      <w:r w:rsidR="0004482B" w:rsidRPr="00E7540F">
        <w:rPr>
          <w:rFonts w:ascii="Times New Roman" w:hAnsi="Times New Roman" w:hint="eastAsia"/>
          <w:sz w:val="24"/>
          <w:szCs w:val="24"/>
          <w:lang w:eastAsia="zh-CN"/>
        </w:rPr>
        <w:t>如果勾选了</w:t>
      </w:r>
      <w:proofErr w:type="gramEnd"/>
      <w:r w:rsidR="0004482B" w:rsidRPr="00E7540F">
        <w:rPr>
          <w:rFonts w:ascii="Times New Roman" w:hAnsi="Times New Roman" w:hint="eastAsia"/>
          <w:sz w:val="24"/>
          <w:szCs w:val="24"/>
          <w:lang w:eastAsia="zh-CN"/>
        </w:rPr>
        <w:t>该项，插件安装将是一个漫长的等待过程。</w:t>
      </w:r>
    </w:p>
    <w:p w:rsidR="00532325" w:rsidRPr="006715E6" w:rsidRDefault="006715E6" w:rsidP="00532325">
      <w:pPr>
        <w:spacing w:after="0" w:line="240" w:lineRule="auto"/>
        <w:ind w:firstLineChars="0" w:firstLine="0"/>
        <w:jc w:val="center"/>
        <w:rPr>
          <w:rFonts w:ascii="宋体" w:hAnsi="宋体" w:cs="宋体"/>
          <w:sz w:val="24"/>
          <w:szCs w:val="24"/>
          <w:lang w:eastAsia="zh-CN"/>
        </w:rPr>
      </w:pPr>
      <w:r>
        <w:rPr>
          <w:rFonts w:ascii="宋体" w:hAnsi="宋体" w:cs="宋体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5400040" cy="153698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A7" w:rsidRPr="00532325" w:rsidRDefault="00532325" w:rsidP="00CE21A7">
      <w:pPr>
        <w:spacing w:after="0"/>
        <w:ind w:firstLineChars="0" w:firstLine="0"/>
        <w:jc w:val="center"/>
        <w:rPr>
          <w:rFonts w:ascii="Times New Roman" w:hAnsi="Times New Roman"/>
          <w:sz w:val="21"/>
          <w:szCs w:val="21"/>
          <w:lang w:eastAsia="zh-CN"/>
        </w:rPr>
      </w:pPr>
      <w:r w:rsidRPr="00BB5C2C">
        <w:rPr>
          <w:rFonts w:ascii="Times New Roman" w:hAnsi="Times New Roman" w:hint="eastAsia"/>
          <w:sz w:val="21"/>
          <w:szCs w:val="21"/>
          <w:lang w:eastAsia="zh-CN"/>
        </w:rPr>
        <w:t>图：</w:t>
      </w:r>
      <w:r>
        <w:rPr>
          <w:rFonts w:ascii="Times New Roman" w:hAnsi="Times New Roman" w:hint="eastAsia"/>
          <w:sz w:val="21"/>
          <w:szCs w:val="21"/>
          <w:lang w:eastAsia="zh-CN"/>
        </w:rPr>
        <w:t>安装</w:t>
      </w:r>
      <w:r w:rsidR="00123AA0">
        <w:rPr>
          <w:rFonts w:ascii="Times New Roman" w:hAnsi="Times New Roman" w:hint="eastAsia"/>
          <w:sz w:val="21"/>
          <w:szCs w:val="21"/>
          <w:lang w:eastAsia="zh-CN"/>
        </w:rPr>
        <w:t>Tao-</w:t>
      </w:r>
      <w:proofErr w:type="spellStart"/>
      <w:r w:rsidR="007B58D6">
        <w:rPr>
          <w:rFonts w:ascii="Times New Roman" w:hAnsi="Times New Roman" w:hint="eastAsia"/>
          <w:sz w:val="21"/>
          <w:szCs w:val="21"/>
          <w:lang w:eastAsia="zh-CN"/>
        </w:rPr>
        <w:t>ReviewBoard</w:t>
      </w:r>
      <w:proofErr w:type="spellEnd"/>
    </w:p>
    <w:p w:rsidR="00B03D9A" w:rsidRDefault="00B03D9A" w:rsidP="00B03D9A">
      <w:pPr>
        <w:pStyle w:val="3"/>
        <w:spacing w:before="180" w:after="180" w:line="312" w:lineRule="auto"/>
        <w:ind w:firstLineChars="0" w:firstLine="0"/>
        <w:rPr>
          <w:rFonts w:ascii="黑体" w:eastAsia="黑体" w:hAnsi="黑体"/>
          <w:b w:val="0"/>
          <w:sz w:val="28"/>
          <w:lang w:eastAsia="zh-CN"/>
        </w:rPr>
      </w:pPr>
      <w:bookmarkStart w:id="8" w:name="_Toc306130992"/>
      <w:r>
        <w:rPr>
          <w:rFonts w:ascii="黑体" w:eastAsia="黑体" w:hint="eastAsia"/>
          <w:b w:val="0"/>
          <w:sz w:val="28"/>
          <w:lang w:eastAsia="zh-CN"/>
        </w:rPr>
        <w:t>2.</w:t>
      </w:r>
      <w:r w:rsidR="00E678DB">
        <w:rPr>
          <w:rFonts w:ascii="黑体" w:eastAsia="黑体" w:hint="eastAsia"/>
          <w:b w:val="0"/>
          <w:sz w:val="28"/>
          <w:lang w:eastAsia="zh-CN"/>
        </w:rPr>
        <w:t>2</w:t>
      </w:r>
      <w:r w:rsidRPr="007A05EE">
        <w:rPr>
          <w:rFonts w:ascii="黑体" w:eastAsia="黑体" w:hAnsi="黑体" w:hint="eastAsia"/>
          <w:b w:val="0"/>
          <w:sz w:val="28"/>
          <w:lang w:eastAsia="zh-CN"/>
        </w:rPr>
        <w:t xml:space="preserve"> </w:t>
      </w:r>
      <w:r>
        <w:rPr>
          <w:rFonts w:ascii="黑体" w:eastAsia="黑体" w:hAnsi="黑体" w:hint="eastAsia"/>
          <w:b w:val="0"/>
          <w:sz w:val="28"/>
          <w:lang w:eastAsia="zh-CN"/>
        </w:rPr>
        <w:t>如何卸载</w:t>
      </w:r>
      <w:r w:rsidR="000A2982" w:rsidRPr="00EF31E4">
        <w:rPr>
          <w:rFonts w:ascii="黑体" w:eastAsia="黑体" w:hAnsi="黑体" w:hint="eastAsia"/>
          <w:b w:val="0"/>
          <w:sz w:val="28"/>
          <w:lang w:eastAsia="zh-CN"/>
        </w:rPr>
        <w:t>Tao-</w:t>
      </w:r>
      <w:proofErr w:type="spellStart"/>
      <w:r w:rsidR="000A2982" w:rsidRPr="00EF31E4">
        <w:rPr>
          <w:rFonts w:ascii="黑体" w:eastAsia="黑体" w:hAnsi="黑体" w:hint="eastAsia"/>
          <w:b w:val="0"/>
          <w:sz w:val="28"/>
          <w:lang w:eastAsia="zh-CN"/>
        </w:rPr>
        <w:t>ReviewBoard</w:t>
      </w:r>
      <w:proofErr w:type="spellEnd"/>
      <w:r>
        <w:rPr>
          <w:rFonts w:ascii="黑体" w:eastAsia="黑体" w:hAnsi="黑体" w:hint="eastAsia"/>
          <w:b w:val="0"/>
          <w:sz w:val="28"/>
          <w:lang w:eastAsia="zh-CN"/>
        </w:rPr>
        <w:t>插件</w:t>
      </w:r>
      <w:bookmarkEnd w:id="8"/>
    </w:p>
    <w:p w:rsidR="00EE600C" w:rsidRDefault="00EE600C" w:rsidP="00B03D9A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(1)</w:t>
      </w:r>
      <w:r>
        <w:rPr>
          <w:rFonts w:ascii="Times New Roman" w:hAnsi="Times New Roman" w:hint="eastAsia"/>
          <w:sz w:val="24"/>
          <w:szCs w:val="24"/>
          <w:lang w:eastAsia="zh-CN"/>
        </w:rPr>
        <w:t>离线安装后的卸载方法：直接在</w:t>
      </w:r>
      <w:r>
        <w:rPr>
          <w:rFonts w:ascii="Times New Roman" w:hAnsi="Times New Roman" w:hint="eastAsia"/>
          <w:sz w:val="24"/>
          <w:szCs w:val="24"/>
          <w:lang w:eastAsia="zh-CN"/>
        </w:rPr>
        <w:t>Eclipse</w:t>
      </w:r>
      <w:r>
        <w:rPr>
          <w:rFonts w:ascii="Times New Roman" w:hAnsi="Times New Roman" w:hint="eastAsia"/>
          <w:sz w:val="24"/>
          <w:szCs w:val="24"/>
          <w:lang w:eastAsia="zh-CN"/>
        </w:rPr>
        <w:t>的</w:t>
      </w:r>
      <w:proofErr w:type="spellStart"/>
      <w:r w:rsidRPr="009171A9">
        <w:rPr>
          <w:rFonts w:ascii="Times New Roman" w:hAnsi="Times New Roman"/>
          <w:sz w:val="24"/>
          <w:szCs w:val="24"/>
          <w:lang w:eastAsia="zh-CN"/>
        </w:rPr>
        <w:t>dropins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目录（或</w:t>
      </w:r>
      <w:proofErr w:type="spellStart"/>
      <w:r w:rsidRPr="00947829">
        <w:rPr>
          <w:rFonts w:ascii="Times New Roman" w:hAnsi="Times New Roman"/>
          <w:sz w:val="24"/>
          <w:szCs w:val="24"/>
          <w:lang w:eastAsia="zh-CN"/>
        </w:rPr>
        <w:t>plugin</w:t>
      </w:r>
      <w:r>
        <w:rPr>
          <w:rFonts w:ascii="Times New Roman" w:hAnsi="Times New Roman" w:hint="eastAsia"/>
          <w:sz w:val="24"/>
          <w:szCs w:val="24"/>
          <w:lang w:eastAsia="zh-CN"/>
        </w:rPr>
        <w:t>s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目录）删除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插件的</w:t>
      </w:r>
      <w:r>
        <w:rPr>
          <w:rFonts w:ascii="Times New Roman" w:hAnsi="Times New Roman" w:hint="eastAsia"/>
          <w:sz w:val="24"/>
          <w:szCs w:val="24"/>
          <w:lang w:eastAsia="zh-CN"/>
        </w:rPr>
        <w:t>jar</w:t>
      </w:r>
      <w:r>
        <w:rPr>
          <w:rFonts w:ascii="Times New Roman" w:hAnsi="Times New Roman" w:hint="eastAsia"/>
          <w:sz w:val="24"/>
          <w:szCs w:val="24"/>
          <w:lang w:eastAsia="zh-CN"/>
        </w:rPr>
        <w:t>即可。</w:t>
      </w:r>
    </w:p>
    <w:p w:rsidR="00B03D9A" w:rsidRPr="00B03D9A" w:rsidRDefault="00EE600C" w:rsidP="00B03D9A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(2)</w:t>
      </w:r>
      <w:r>
        <w:rPr>
          <w:rFonts w:ascii="Times New Roman" w:hAnsi="Times New Roman" w:hint="eastAsia"/>
          <w:sz w:val="24"/>
          <w:szCs w:val="24"/>
          <w:lang w:eastAsia="zh-CN"/>
        </w:rPr>
        <w:t>在线安装后的卸载方法：</w:t>
      </w:r>
      <w:r w:rsidR="00570CA6">
        <w:rPr>
          <w:rFonts w:ascii="Times New Roman" w:hAnsi="Times New Roman" w:hint="eastAsia"/>
          <w:sz w:val="24"/>
          <w:szCs w:val="24"/>
          <w:lang w:eastAsia="zh-CN"/>
        </w:rPr>
        <w:t>卸载</w:t>
      </w:r>
      <w:proofErr w:type="spellStart"/>
      <w:r w:rsidR="00570CA6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570CA6">
        <w:rPr>
          <w:rFonts w:ascii="Times New Roman" w:hAnsi="Times New Roman" w:hint="eastAsia"/>
          <w:sz w:val="24"/>
          <w:szCs w:val="24"/>
          <w:lang w:eastAsia="zh-CN"/>
        </w:rPr>
        <w:t>插件的方法是：</w:t>
      </w:r>
      <w:r w:rsidR="00570CA6" w:rsidRPr="00ED2E76">
        <w:rPr>
          <w:rFonts w:ascii="Times New Roman" w:hAnsi="Times New Roman" w:hint="eastAsia"/>
          <w:sz w:val="24"/>
          <w:szCs w:val="24"/>
          <w:lang w:eastAsia="zh-CN"/>
        </w:rPr>
        <w:t>在</w:t>
      </w:r>
      <w:r w:rsidR="00570CA6" w:rsidRPr="00ED2E76">
        <w:rPr>
          <w:rFonts w:ascii="Times New Roman" w:hAnsi="Times New Roman" w:hint="eastAsia"/>
          <w:sz w:val="24"/>
          <w:szCs w:val="24"/>
          <w:lang w:eastAsia="zh-CN"/>
        </w:rPr>
        <w:t>Eclipse</w:t>
      </w:r>
      <w:r w:rsidR="00570CA6" w:rsidRPr="00ED2E76">
        <w:rPr>
          <w:rFonts w:ascii="Times New Roman" w:hAnsi="Times New Roman" w:hint="eastAsia"/>
          <w:sz w:val="24"/>
          <w:szCs w:val="24"/>
          <w:lang w:eastAsia="zh-CN"/>
        </w:rPr>
        <w:t>的</w:t>
      </w:r>
      <w:r w:rsidR="00570CA6">
        <w:rPr>
          <w:rFonts w:ascii="Times New Roman" w:hAnsi="Times New Roman" w:hint="eastAsia"/>
          <w:sz w:val="24"/>
          <w:szCs w:val="24"/>
          <w:lang w:eastAsia="zh-CN"/>
        </w:rPr>
        <w:t>Help-&gt;About Eclipse</w:t>
      </w:r>
      <w:r w:rsidR="00570CA6">
        <w:rPr>
          <w:rFonts w:ascii="Times New Roman" w:hAnsi="Times New Roman" w:hint="eastAsia"/>
          <w:sz w:val="24"/>
          <w:szCs w:val="24"/>
          <w:lang w:eastAsia="zh-CN"/>
        </w:rPr>
        <w:t>窗口中，点击</w:t>
      </w:r>
      <w:r w:rsidR="00570CA6">
        <w:rPr>
          <w:rFonts w:ascii="Times New Roman" w:hAnsi="Times New Roman" w:hint="eastAsia"/>
          <w:sz w:val="24"/>
          <w:szCs w:val="24"/>
          <w:lang w:eastAsia="zh-CN"/>
        </w:rPr>
        <w:t>Installation Details</w:t>
      </w:r>
      <w:r w:rsidR="00570CA6">
        <w:rPr>
          <w:rFonts w:ascii="Times New Roman" w:hAnsi="Times New Roman" w:hint="eastAsia"/>
          <w:sz w:val="24"/>
          <w:szCs w:val="24"/>
          <w:lang w:eastAsia="zh-CN"/>
        </w:rPr>
        <w:t>，打开</w:t>
      </w:r>
      <w:r w:rsidR="00570CA6">
        <w:rPr>
          <w:rFonts w:ascii="Times New Roman" w:hAnsi="Times New Roman" w:hint="eastAsia"/>
          <w:sz w:val="24"/>
          <w:szCs w:val="24"/>
          <w:lang w:eastAsia="zh-CN"/>
        </w:rPr>
        <w:t>Installed Software</w:t>
      </w:r>
      <w:r w:rsidR="00570CA6">
        <w:rPr>
          <w:rFonts w:ascii="Times New Roman" w:hAnsi="Times New Roman" w:hint="eastAsia"/>
          <w:sz w:val="24"/>
          <w:szCs w:val="24"/>
          <w:lang w:eastAsia="zh-CN"/>
        </w:rPr>
        <w:t>，找到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063E51">
        <w:rPr>
          <w:rFonts w:ascii="Times New Roman" w:hAnsi="Times New Roman" w:hint="eastAsia"/>
          <w:sz w:val="24"/>
          <w:szCs w:val="24"/>
          <w:lang w:eastAsia="zh-CN"/>
        </w:rPr>
        <w:t>插件</w:t>
      </w:r>
      <w:r w:rsidR="000559AC">
        <w:rPr>
          <w:rFonts w:ascii="Times New Roman" w:hAnsi="Times New Roman" w:hint="eastAsia"/>
          <w:sz w:val="24"/>
          <w:szCs w:val="24"/>
          <w:lang w:eastAsia="zh-CN"/>
        </w:rPr>
        <w:t>的各个模块</w:t>
      </w:r>
      <w:r w:rsidR="00570CA6">
        <w:rPr>
          <w:rFonts w:ascii="Times New Roman" w:hAnsi="Times New Roman" w:hint="eastAsia"/>
          <w:sz w:val="24"/>
          <w:szCs w:val="24"/>
          <w:lang w:eastAsia="zh-CN"/>
        </w:rPr>
        <w:t>，选中后，点击按钮</w:t>
      </w:r>
      <w:proofErr w:type="spellStart"/>
      <w:r w:rsidR="00570CA6">
        <w:rPr>
          <w:rFonts w:ascii="Times New Roman" w:hAnsi="Times New Roman" w:hint="eastAsia"/>
          <w:sz w:val="24"/>
          <w:szCs w:val="24"/>
          <w:lang w:eastAsia="zh-CN"/>
        </w:rPr>
        <w:t>Unintall</w:t>
      </w:r>
      <w:proofErr w:type="spellEnd"/>
      <w:r w:rsidR="00570CA6">
        <w:rPr>
          <w:rFonts w:ascii="Times New Roman" w:hAnsi="Times New Roman" w:hint="eastAsia"/>
          <w:sz w:val="24"/>
          <w:szCs w:val="24"/>
          <w:lang w:eastAsia="zh-CN"/>
        </w:rPr>
        <w:t>，即可执行卸载。</w:t>
      </w:r>
    </w:p>
    <w:p w:rsidR="004F2BEE" w:rsidRDefault="006E42E3" w:rsidP="00835FAE">
      <w:pPr>
        <w:pStyle w:val="2"/>
        <w:spacing w:before="240" w:after="240" w:line="312" w:lineRule="auto"/>
        <w:ind w:firstLineChars="0" w:firstLine="0"/>
        <w:rPr>
          <w:rFonts w:ascii="黑体" w:eastAsia="黑体"/>
          <w:b w:val="0"/>
          <w:sz w:val="32"/>
          <w:lang w:eastAsia="zh-CN"/>
        </w:rPr>
      </w:pPr>
      <w:bookmarkStart w:id="9" w:name="_Toc306130993"/>
      <w:r>
        <w:rPr>
          <w:rFonts w:ascii="黑体" w:eastAsia="黑体" w:hint="eastAsia"/>
          <w:b w:val="0"/>
          <w:sz w:val="32"/>
          <w:lang w:eastAsia="zh-CN"/>
        </w:rPr>
        <w:t>3</w:t>
      </w:r>
      <w:r w:rsidR="00F14D85">
        <w:rPr>
          <w:rFonts w:ascii="黑体" w:eastAsia="黑体" w:hint="eastAsia"/>
          <w:b w:val="0"/>
          <w:sz w:val="32"/>
          <w:lang w:eastAsia="zh-CN"/>
        </w:rPr>
        <w:t xml:space="preserve"> 配置</w:t>
      </w:r>
      <w:proofErr w:type="spellStart"/>
      <w:r w:rsidR="004F2BEE">
        <w:rPr>
          <w:rFonts w:ascii="黑体" w:eastAsia="黑体" w:hint="eastAsia"/>
          <w:b w:val="0"/>
          <w:sz w:val="32"/>
          <w:lang w:eastAsia="zh-CN"/>
        </w:rPr>
        <w:t>ReviewBoard</w:t>
      </w:r>
      <w:proofErr w:type="spellEnd"/>
      <w:r w:rsidR="004F2BEE">
        <w:rPr>
          <w:rFonts w:ascii="黑体" w:eastAsia="黑体" w:hint="eastAsia"/>
          <w:b w:val="0"/>
          <w:sz w:val="32"/>
          <w:lang w:eastAsia="zh-CN"/>
        </w:rPr>
        <w:t>服务器</w:t>
      </w:r>
      <w:r w:rsidR="008B3463">
        <w:rPr>
          <w:rFonts w:ascii="黑体" w:eastAsia="黑体" w:hint="eastAsia"/>
          <w:b w:val="0"/>
          <w:sz w:val="32"/>
          <w:lang w:eastAsia="zh-CN"/>
        </w:rPr>
        <w:t>并保存常用属性</w:t>
      </w:r>
      <w:bookmarkEnd w:id="9"/>
    </w:p>
    <w:p w:rsidR="00F355C5" w:rsidRDefault="00D843B5" w:rsidP="00F355C5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使用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插件之前，您必须首先</w:t>
      </w:r>
      <w:r w:rsidR="0012622A" w:rsidRPr="0012622A">
        <w:rPr>
          <w:rFonts w:ascii="Times New Roman" w:hAnsi="Times New Roman"/>
          <w:sz w:val="24"/>
          <w:szCs w:val="24"/>
          <w:lang w:eastAsia="zh-CN"/>
        </w:rPr>
        <w:t>在首选项中配置服务器信息</w:t>
      </w:r>
      <w:r w:rsidR="00F355C5" w:rsidRPr="009B2762"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F355C5" w:rsidRPr="00F355C5" w:rsidRDefault="00F355C5" w:rsidP="00F355C5">
      <w:pPr>
        <w:pStyle w:val="3"/>
        <w:spacing w:before="180" w:after="180" w:line="312" w:lineRule="auto"/>
        <w:ind w:firstLineChars="0" w:firstLine="0"/>
        <w:rPr>
          <w:rFonts w:ascii="黑体" w:eastAsia="黑体" w:hAnsi="黑体"/>
          <w:b w:val="0"/>
          <w:sz w:val="28"/>
          <w:lang w:eastAsia="zh-CN"/>
        </w:rPr>
      </w:pPr>
      <w:bookmarkStart w:id="10" w:name="_Toc306130994"/>
      <w:r>
        <w:rPr>
          <w:rFonts w:ascii="黑体" w:eastAsia="黑体" w:hint="eastAsia"/>
          <w:b w:val="0"/>
          <w:sz w:val="28"/>
          <w:lang w:eastAsia="zh-CN"/>
        </w:rPr>
        <w:t>3.1</w:t>
      </w:r>
      <w:r w:rsidRPr="007A05EE">
        <w:rPr>
          <w:rFonts w:ascii="黑体" w:eastAsia="黑体" w:hAnsi="黑体" w:hint="eastAsia"/>
          <w:b w:val="0"/>
          <w:sz w:val="28"/>
          <w:lang w:eastAsia="zh-CN"/>
        </w:rPr>
        <w:t xml:space="preserve"> </w:t>
      </w:r>
      <w:r w:rsidR="00850AFB">
        <w:rPr>
          <w:rFonts w:ascii="黑体" w:eastAsia="黑体" w:hAnsi="黑体" w:hint="eastAsia"/>
          <w:b w:val="0"/>
          <w:sz w:val="28"/>
          <w:lang w:eastAsia="zh-CN"/>
        </w:rPr>
        <w:t>使用</w:t>
      </w:r>
      <w:r w:rsidR="00A47B7D">
        <w:rPr>
          <w:rFonts w:ascii="黑体" w:eastAsia="黑体" w:hAnsi="黑体" w:hint="eastAsia"/>
          <w:b w:val="0"/>
          <w:sz w:val="28"/>
          <w:lang w:eastAsia="zh-CN"/>
        </w:rPr>
        <w:t>首选项配置服务器</w:t>
      </w:r>
      <w:r w:rsidR="00580CE9">
        <w:rPr>
          <w:rFonts w:ascii="黑体" w:eastAsia="黑体" w:hAnsi="黑体" w:hint="eastAsia"/>
          <w:b w:val="0"/>
          <w:sz w:val="28"/>
          <w:lang w:eastAsia="zh-CN"/>
        </w:rPr>
        <w:t>信息</w:t>
      </w:r>
      <w:bookmarkEnd w:id="10"/>
    </w:p>
    <w:p w:rsidR="00097B6F" w:rsidRPr="004451C8" w:rsidRDefault="00097B6F" w:rsidP="00097B6F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可以通过“</w:t>
      </w:r>
      <w:r>
        <w:rPr>
          <w:rFonts w:ascii="Times New Roman" w:hAnsi="Times New Roman" w:hint="eastAsia"/>
          <w:sz w:val="24"/>
          <w:szCs w:val="24"/>
          <w:lang w:eastAsia="zh-CN"/>
        </w:rPr>
        <w:t>Windows-&gt;Preferences-&gt;</w:t>
      </w:r>
      <w:r w:rsidR="00A61428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A61428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A61428">
        <w:rPr>
          <w:rFonts w:ascii="Times New Roman" w:hAnsi="Times New Roman" w:hint="eastAsia"/>
          <w:sz w:val="24"/>
          <w:szCs w:val="24"/>
          <w:lang w:eastAsia="zh-CN"/>
        </w:rPr>
        <w:t>配置</w:t>
      </w:r>
      <w:r>
        <w:rPr>
          <w:rFonts w:ascii="Times New Roman" w:hAnsi="Times New Roman" w:hint="eastAsia"/>
          <w:sz w:val="24"/>
          <w:szCs w:val="24"/>
          <w:lang w:eastAsia="zh-CN"/>
        </w:rPr>
        <w:t>”打开首选项配置窗口对常用属性进行配置。</w:t>
      </w:r>
    </w:p>
    <w:p w:rsidR="00C7643E" w:rsidRPr="00C7643E" w:rsidRDefault="00A61428" w:rsidP="00067B55">
      <w:pPr>
        <w:spacing w:after="0" w:line="240" w:lineRule="auto"/>
        <w:ind w:firstLineChars="0" w:firstLine="0"/>
        <w:jc w:val="center"/>
        <w:rPr>
          <w:rFonts w:ascii="宋体" w:hAnsi="宋体" w:cs="宋体"/>
          <w:sz w:val="24"/>
          <w:szCs w:val="24"/>
          <w:lang w:eastAsia="zh-CN"/>
        </w:rPr>
      </w:pPr>
      <w:r>
        <w:rPr>
          <w:rFonts w:ascii="宋体" w:hAnsi="宋体" w:cs="宋体"/>
          <w:noProof/>
          <w:sz w:val="24"/>
          <w:szCs w:val="24"/>
          <w:lang w:eastAsia="zh-CN"/>
        </w:rPr>
        <w:drawing>
          <wp:inline distT="0" distB="0" distL="0" distR="0">
            <wp:extent cx="4553740" cy="261597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062" cy="262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5D4" w:rsidRDefault="00BE65D4" w:rsidP="00D34157">
      <w:pPr>
        <w:spacing w:after="0"/>
        <w:ind w:firstLineChars="0" w:firstLine="0"/>
        <w:jc w:val="center"/>
        <w:rPr>
          <w:rFonts w:ascii="Times New Roman" w:hAnsi="Times New Roman"/>
          <w:sz w:val="24"/>
          <w:szCs w:val="24"/>
          <w:lang w:eastAsia="zh-CN"/>
        </w:rPr>
      </w:pPr>
    </w:p>
    <w:p w:rsidR="00B334BC" w:rsidRPr="00BB5C2C" w:rsidRDefault="00B334BC" w:rsidP="00B334BC">
      <w:pPr>
        <w:spacing w:after="0"/>
        <w:ind w:firstLineChars="0" w:firstLine="0"/>
        <w:jc w:val="center"/>
        <w:rPr>
          <w:rFonts w:ascii="Times New Roman" w:hAnsi="Times New Roman"/>
          <w:sz w:val="21"/>
          <w:szCs w:val="21"/>
          <w:lang w:eastAsia="zh-CN"/>
        </w:rPr>
      </w:pPr>
      <w:r w:rsidRPr="00BB5C2C">
        <w:rPr>
          <w:rFonts w:ascii="Times New Roman" w:hAnsi="Times New Roman" w:hint="eastAsia"/>
          <w:sz w:val="21"/>
          <w:szCs w:val="21"/>
          <w:lang w:eastAsia="zh-CN"/>
        </w:rPr>
        <w:t>图：</w:t>
      </w:r>
      <w:r w:rsidRPr="00B334BC">
        <w:rPr>
          <w:rFonts w:ascii="Times New Roman" w:hAnsi="Times New Roman" w:hint="eastAsia"/>
          <w:sz w:val="21"/>
          <w:szCs w:val="21"/>
          <w:lang w:eastAsia="zh-CN"/>
        </w:rPr>
        <w:t>首选项处配置服务器并保存常用属性</w:t>
      </w:r>
    </w:p>
    <w:p w:rsidR="00EB7B45" w:rsidRDefault="00EB7B45" w:rsidP="00EB7B45">
      <w:pPr>
        <w:spacing w:after="0"/>
        <w:ind w:firstLineChars="0" w:firstLine="0"/>
        <w:rPr>
          <w:rFonts w:ascii="Times New Roman" w:hAnsi="Times New Roman"/>
          <w:sz w:val="24"/>
          <w:szCs w:val="24"/>
          <w:lang w:eastAsia="zh-CN"/>
        </w:rPr>
      </w:pPr>
    </w:p>
    <w:p w:rsidR="00EB7B45" w:rsidRDefault="00EB7B45" w:rsidP="00EB7B45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lastRenderedPageBreak/>
        <w:t>参数含义：</w:t>
      </w:r>
    </w:p>
    <w:p w:rsidR="00EB7B45" w:rsidRDefault="00EB7B45" w:rsidP="00336498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Server</w:t>
      </w:r>
      <w:r>
        <w:rPr>
          <w:rFonts w:ascii="Times New Roman" w:hAnsi="Times New Roman" w:hint="eastAsia"/>
          <w:sz w:val="24"/>
          <w:szCs w:val="24"/>
          <w:lang w:eastAsia="zh-CN"/>
        </w:rPr>
        <w:t>：如果配置了多台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服务器，则需要在这里指定提交</w:t>
      </w:r>
      <w:r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时具体会使用哪一台服务器。</w:t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注意：</w:t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Server</w:t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的格式必须形如</w:t>
      </w:r>
      <w:r w:rsidR="007D34B8">
        <w:fldChar w:fldCharType="begin"/>
      </w:r>
      <w:r w:rsidR="007D34B8">
        <w:rPr>
          <w:lang w:eastAsia="zh-CN"/>
        </w:rPr>
        <w:instrText>HYPERLINK "http://reviews.your-domain.org"</w:instrText>
      </w:r>
      <w:r w:rsidR="007D34B8">
        <w:fldChar w:fldCharType="separate"/>
      </w:r>
      <w:r w:rsidR="00591AA0" w:rsidRPr="00C75E7A">
        <w:rPr>
          <w:rStyle w:val="a3"/>
          <w:rFonts w:ascii="Times New Roman" w:hAnsi="Times New Roman" w:hint="eastAsia"/>
          <w:sz w:val="24"/>
          <w:szCs w:val="24"/>
          <w:lang w:eastAsia="zh-CN"/>
        </w:rPr>
        <w:t>http://reviews.your-domain.org</w:t>
      </w:r>
      <w:r w:rsidR="007D34B8">
        <w:fldChar w:fldCharType="end"/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，以</w:t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http</w:t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或</w:t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https</w:t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开头。</w:t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User ID</w:t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和</w:t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Password</w:t>
      </w:r>
      <w:r w:rsidR="0064026A">
        <w:rPr>
          <w:rFonts w:ascii="Times New Roman" w:hAnsi="Times New Roman" w:hint="eastAsia"/>
          <w:sz w:val="24"/>
          <w:szCs w:val="24"/>
          <w:lang w:eastAsia="zh-CN"/>
        </w:rPr>
        <w:t>请使用你的域账号和密码。</w:t>
      </w:r>
    </w:p>
    <w:p w:rsidR="003310F3" w:rsidRDefault="003310F3" w:rsidP="00336498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Groups</w:t>
      </w:r>
      <w:r>
        <w:rPr>
          <w:rFonts w:ascii="Times New Roman" w:hAnsi="Times New Roman" w:hint="eastAsia"/>
          <w:sz w:val="24"/>
          <w:szCs w:val="24"/>
          <w:lang w:eastAsia="zh-CN"/>
        </w:rPr>
        <w:t>、</w:t>
      </w:r>
      <w:r w:rsidR="00BE2ACF">
        <w:rPr>
          <w:rFonts w:ascii="Times New Roman" w:hAnsi="Times New Roman" w:hint="eastAsia"/>
          <w:sz w:val="24"/>
          <w:szCs w:val="24"/>
          <w:lang w:eastAsia="zh-CN"/>
        </w:rPr>
        <w:t>P</w:t>
      </w:r>
      <w:r>
        <w:rPr>
          <w:rFonts w:ascii="Times New Roman" w:hAnsi="Times New Roman" w:hint="eastAsia"/>
          <w:sz w:val="24"/>
          <w:szCs w:val="24"/>
          <w:lang w:eastAsia="zh-CN"/>
        </w:rPr>
        <w:t>eoples</w:t>
      </w:r>
      <w:r>
        <w:rPr>
          <w:rFonts w:ascii="Times New Roman" w:hAnsi="Times New Roman" w:hint="eastAsia"/>
          <w:sz w:val="24"/>
          <w:szCs w:val="24"/>
          <w:lang w:eastAsia="zh-CN"/>
        </w:rPr>
        <w:t>：如果设置了这些项，那么提交和更新</w:t>
      </w:r>
      <w:r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时，无需每次都输入相关项的值。</w:t>
      </w:r>
    </w:p>
    <w:p w:rsidR="00EC5C17" w:rsidRPr="00F355C5" w:rsidRDefault="00EC5C17" w:rsidP="00EC5C17">
      <w:pPr>
        <w:pStyle w:val="3"/>
        <w:spacing w:before="180" w:after="180" w:line="312" w:lineRule="auto"/>
        <w:ind w:firstLineChars="0" w:firstLine="0"/>
        <w:rPr>
          <w:rFonts w:ascii="黑体" w:eastAsia="黑体" w:hAnsi="黑体"/>
          <w:b w:val="0"/>
          <w:sz w:val="28"/>
          <w:lang w:eastAsia="zh-CN"/>
        </w:rPr>
      </w:pPr>
      <w:bookmarkStart w:id="11" w:name="_Toc306130995"/>
      <w:r>
        <w:rPr>
          <w:rFonts w:ascii="黑体" w:eastAsia="黑体" w:hint="eastAsia"/>
          <w:b w:val="0"/>
          <w:sz w:val="28"/>
          <w:lang w:eastAsia="zh-CN"/>
        </w:rPr>
        <w:t>3.</w:t>
      </w:r>
      <w:r w:rsidR="00B30477">
        <w:rPr>
          <w:rFonts w:ascii="黑体" w:eastAsia="黑体" w:hint="eastAsia"/>
          <w:b w:val="0"/>
          <w:sz w:val="28"/>
          <w:lang w:eastAsia="zh-CN"/>
        </w:rPr>
        <w:t>2</w:t>
      </w:r>
      <w:r w:rsidRPr="007A05EE">
        <w:rPr>
          <w:rFonts w:ascii="黑体" w:eastAsia="黑体" w:hAnsi="黑体" w:hint="eastAsia"/>
          <w:b w:val="0"/>
          <w:sz w:val="28"/>
          <w:lang w:eastAsia="zh-CN"/>
        </w:rPr>
        <w:t xml:space="preserve"> </w:t>
      </w:r>
      <w:r w:rsidR="00B30477">
        <w:rPr>
          <w:rFonts w:ascii="黑体" w:eastAsia="黑体" w:hAnsi="黑体" w:hint="eastAsia"/>
          <w:b w:val="0"/>
          <w:sz w:val="28"/>
          <w:lang w:eastAsia="zh-CN"/>
        </w:rPr>
        <w:t>功能高级配置</w:t>
      </w:r>
      <w:bookmarkEnd w:id="11"/>
    </w:p>
    <w:p w:rsidR="00EC5C17" w:rsidRPr="004451C8" w:rsidRDefault="00EC5C17" w:rsidP="00EC5C17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可以通过“</w:t>
      </w:r>
      <w:r>
        <w:rPr>
          <w:rFonts w:ascii="Times New Roman" w:hAnsi="Times New Roman" w:hint="eastAsia"/>
          <w:sz w:val="24"/>
          <w:szCs w:val="24"/>
          <w:lang w:eastAsia="zh-CN"/>
        </w:rPr>
        <w:t>Windows-&gt;Preferences-&gt;</w:t>
      </w:r>
      <w:r w:rsidR="00A61428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A61428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A61428">
        <w:rPr>
          <w:rFonts w:ascii="Times New Roman" w:hAnsi="Times New Roman" w:hint="eastAsia"/>
          <w:sz w:val="24"/>
          <w:szCs w:val="24"/>
          <w:lang w:eastAsia="zh-CN"/>
        </w:rPr>
        <w:t>配置</w:t>
      </w:r>
      <w:r w:rsidR="00FA0627">
        <w:rPr>
          <w:rFonts w:ascii="Times New Roman" w:hAnsi="Times New Roman" w:hint="eastAsia"/>
          <w:sz w:val="24"/>
          <w:szCs w:val="24"/>
          <w:lang w:eastAsia="zh-CN"/>
        </w:rPr>
        <w:t>-&gt;</w:t>
      </w:r>
      <w:r w:rsidR="00FA0627">
        <w:rPr>
          <w:rFonts w:ascii="Times New Roman" w:hAnsi="Times New Roman" w:hint="eastAsia"/>
          <w:sz w:val="24"/>
          <w:szCs w:val="24"/>
          <w:lang w:eastAsia="zh-CN"/>
        </w:rPr>
        <w:t>功能高级配置</w:t>
      </w:r>
      <w:r>
        <w:rPr>
          <w:rFonts w:ascii="Times New Roman" w:hAnsi="Times New Roman" w:hint="eastAsia"/>
          <w:sz w:val="24"/>
          <w:szCs w:val="24"/>
          <w:lang w:eastAsia="zh-CN"/>
        </w:rPr>
        <w:t>”</w:t>
      </w:r>
      <w:r w:rsidR="00FA0627">
        <w:rPr>
          <w:rFonts w:ascii="Times New Roman" w:hAnsi="Times New Roman" w:hint="eastAsia"/>
          <w:sz w:val="24"/>
          <w:szCs w:val="24"/>
          <w:lang w:eastAsia="zh-CN"/>
        </w:rPr>
        <w:t>定制一些高级功能</w:t>
      </w:r>
      <w:r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EC5C17" w:rsidRPr="00EC5C17" w:rsidRDefault="00EC5C17" w:rsidP="00EC5C17">
      <w:pPr>
        <w:spacing w:after="0"/>
        <w:ind w:firstLineChars="0" w:firstLine="0"/>
        <w:rPr>
          <w:rFonts w:ascii="Times New Roman" w:hAnsi="Times New Roman"/>
          <w:sz w:val="24"/>
          <w:szCs w:val="24"/>
          <w:lang w:eastAsia="zh-CN"/>
        </w:rPr>
      </w:pPr>
    </w:p>
    <w:p w:rsidR="001D606A" w:rsidRDefault="002D324E" w:rsidP="00067B55">
      <w:pPr>
        <w:spacing w:after="0" w:line="240" w:lineRule="auto"/>
        <w:ind w:firstLineChars="0" w:firstLine="0"/>
        <w:jc w:val="center"/>
        <w:rPr>
          <w:rFonts w:ascii="宋体" w:hAnsi="宋体" w:cs="宋体"/>
          <w:sz w:val="24"/>
          <w:szCs w:val="24"/>
          <w:lang w:eastAsia="zh-CN"/>
        </w:rPr>
      </w:pPr>
      <w:r>
        <w:rPr>
          <w:rFonts w:ascii="宋体" w:hAnsi="宋体" w:cs="宋体"/>
          <w:noProof/>
          <w:sz w:val="24"/>
          <w:szCs w:val="24"/>
          <w:lang w:eastAsia="zh-CN"/>
        </w:rPr>
        <w:drawing>
          <wp:inline distT="0" distB="0" distL="0" distR="0">
            <wp:extent cx="4608610" cy="2622093"/>
            <wp:effectExtent l="19050" t="0" r="149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380" cy="262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73" w:rsidRDefault="005F5273" w:rsidP="005F5273">
      <w:pPr>
        <w:spacing w:after="0"/>
        <w:ind w:firstLineChars="0" w:firstLine="0"/>
        <w:jc w:val="center"/>
        <w:rPr>
          <w:rFonts w:ascii="Times New Roman" w:hAnsi="Times New Roman"/>
          <w:sz w:val="24"/>
          <w:szCs w:val="24"/>
          <w:lang w:eastAsia="zh-CN"/>
        </w:rPr>
      </w:pPr>
    </w:p>
    <w:p w:rsidR="005F5273" w:rsidRPr="00BB5C2C" w:rsidRDefault="005F5273" w:rsidP="005F5273">
      <w:pPr>
        <w:spacing w:after="0"/>
        <w:ind w:firstLineChars="0" w:firstLine="0"/>
        <w:jc w:val="center"/>
        <w:rPr>
          <w:rFonts w:ascii="Times New Roman" w:hAnsi="Times New Roman"/>
          <w:sz w:val="21"/>
          <w:szCs w:val="21"/>
          <w:lang w:eastAsia="zh-CN"/>
        </w:rPr>
      </w:pPr>
      <w:r w:rsidRPr="00BB5C2C">
        <w:rPr>
          <w:rFonts w:ascii="Times New Roman" w:hAnsi="Times New Roman" w:hint="eastAsia"/>
          <w:sz w:val="21"/>
          <w:szCs w:val="21"/>
          <w:lang w:eastAsia="zh-CN"/>
        </w:rPr>
        <w:t>图：</w:t>
      </w:r>
      <w:r w:rsidRPr="00B334BC">
        <w:rPr>
          <w:rFonts w:ascii="Times New Roman" w:hAnsi="Times New Roman" w:hint="eastAsia"/>
          <w:sz w:val="21"/>
          <w:szCs w:val="21"/>
          <w:lang w:eastAsia="zh-CN"/>
        </w:rPr>
        <w:t>首选项处配置</w:t>
      </w:r>
      <w:r w:rsidR="001979FC">
        <w:rPr>
          <w:rFonts w:ascii="Times New Roman" w:hAnsi="Times New Roman" w:hint="eastAsia"/>
          <w:sz w:val="21"/>
          <w:szCs w:val="21"/>
          <w:lang w:eastAsia="zh-CN"/>
        </w:rPr>
        <w:t>-&gt;</w:t>
      </w:r>
      <w:r w:rsidR="001979FC">
        <w:rPr>
          <w:rFonts w:ascii="Times New Roman" w:hAnsi="Times New Roman" w:hint="eastAsia"/>
          <w:sz w:val="21"/>
          <w:szCs w:val="21"/>
          <w:lang w:eastAsia="zh-CN"/>
        </w:rPr>
        <w:t>功能高级设置</w:t>
      </w:r>
    </w:p>
    <w:p w:rsidR="005E2E4F" w:rsidRDefault="005E2E4F" w:rsidP="002A1326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重置缓存信息：为优化</w:t>
      </w:r>
      <w:r w:rsidR="0031467B">
        <w:rPr>
          <w:rFonts w:ascii="Times New Roman" w:hAnsi="Times New Roman" w:hint="eastAsia"/>
          <w:sz w:val="24"/>
          <w:szCs w:val="24"/>
          <w:lang w:eastAsia="zh-CN"/>
        </w:rPr>
        <w:t>用户体验</w:t>
      </w:r>
      <w:r>
        <w:rPr>
          <w:rFonts w:ascii="Times New Roman" w:hAnsi="Times New Roman" w:hint="eastAsia"/>
          <w:sz w:val="24"/>
          <w:szCs w:val="24"/>
          <w:lang w:eastAsia="zh-CN"/>
        </w:rPr>
        <w:t>，</w:t>
      </w:r>
      <w:r>
        <w:rPr>
          <w:rFonts w:ascii="Times New Roman" w:hAnsi="Times New Roman" w:hint="eastAsia"/>
          <w:sz w:val="24"/>
          <w:szCs w:val="24"/>
          <w:lang w:eastAsia="zh-CN"/>
        </w:rPr>
        <w:t>Groups</w:t>
      </w:r>
      <w:r>
        <w:rPr>
          <w:rFonts w:ascii="Times New Roman" w:hAnsi="Times New Roman" w:hint="eastAsia"/>
          <w:sz w:val="24"/>
          <w:szCs w:val="24"/>
          <w:lang w:eastAsia="zh-CN"/>
        </w:rPr>
        <w:t>、</w:t>
      </w:r>
      <w:r>
        <w:rPr>
          <w:rFonts w:ascii="Times New Roman" w:hAnsi="Times New Roman" w:hint="eastAsia"/>
          <w:sz w:val="24"/>
          <w:szCs w:val="24"/>
          <w:lang w:eastAsia="zh-CN"/>
        </w:rPr>
        <w:t>Users</w:t>
      </w:r>
      <w:r>
        <w:rPr>
          <w:rFonts w:ascii="Times New Roman" w:hAnsi="Times New Roman" w:hint="eastAsia"/>
          <w:sz w:val="24"/>
          <w:szCs w:val="24"/>
          <w:lang w:eastAsia="zh-CN"/>
        </w:rPr>
        <w:t>、</w:t>
      </w:r>
      <w:r>
        <w:rPr>
          <w:rFonts w:ascii="Times New Roman" w:hAnsi="Times New Roman" w:hint="eastAsia"/>
          <w:sz w:val="24"/>
          <w:szCs w:val="24"/>
          <w:lang w:eastAsia="zh-CN"/>
        </w:rPr>
        <w:t>Repository</w:t>
      </w:r>
      <w:r>
        <w:rPr>
          <w:rFonts w:ascii="Times New Roman" w:hAnsi="Times New Roman" w:hint="eastAsia"/>
          <w:sz w:val="24"/>
          <w:szCs w:val="24"/>
          <w:lang w:eastAsia="zh-CN"/>
        </w:rPr>
        <w:t>列表缓存到本地内存，以便提交或更新</w:t>
      </w:r>
      <w:r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时</w:t>
      </w:r>
      <w:r w:rsidR="006702AF">
        <w:rPr>
          <w:rFonts w:ascii="Times New Roman" w:hAnsi="Times New Roman" w:hint="eastAsia"/>
          <w:sz w:val="24"/>
          <w:szCs w:val="24"/>
          <w:lang w:eastAsia="zh-CN"/>
        </w:rPr>
        <w:t>，</w:t>
      </w:r>
      <w:r w:rsidR="00164B60">
        <w:rPr>
          <w:rFonts w:ascii="Times New Roman" w:hAnsi="Times New Roman" w:hint="eastAsia"/>
          <w:sz w:val="24"/>
          <w:szCs w:val="24"/>
          <w:lang w:eastAsia="zh-CN"/>
        </w:rPr>
        <w:t>填写相关项时</w:t>
      </w:r>
      <w:r w:rsidR="006702AF">
        <w:rPr>
          <w:rFonts w:ascii="Times New Roman" w:hAnsi="Times New Roman" w:hint="eastAsia"/>
          <w:sz w:val="24"/>
          <w:szCs w:val="24"/>
          <w:lang w:eastAsia="zh-CN"/>
        </w:rPr>
        <w:t>能快速给出</w:t>
      </w:r>
      <w:r w:rsidR="008D3531">
        <w:rPr>
          <w:rFonts w:ascii="Times New Roman" w:hAnsi="Times New Roman" w:hint="eastAsia"/>
          <w:sz w:val="24"/>
          <w:szCs w:val="24"/>
          <w:lang w:eastAsia="zh-CN"/>
        </w:rPr>
        <w:t>智能提示。</w:t>
      </w:r>
      <w:r w:rsidR="00076E24">
        <w:rPr>
          <w:rFonts w:ascii="Times New Roman" w:hAnsi="Times New Roman" w:hint="eastAsia"/>
          <w:sz w:val="24"/>
          <w:szCs w:val="24"/>
          <w:lang w:eastAsia="zh-CN"/>
        </w:rPr>
        <w:t>点击重置按钮</w:t>
      </w:r>
      <w:r w:rsidR="005D1D57">
        <w:rPr>
          <w:rFonts w:ascii="Times New Roman" w:hAnsi="Times New Roman" w:hint="eastAsia"/>
          <w:sz w:val="24"/>
          <w:szCs w:val="24"/>
          <w:lang w:eastAsia="zh-CN"/>
        </w:rPr>
        <w:t>后</w:t>
      </w:r>
      <w:r w:rsidR="00076E24">
        <w:rPr>
          <w:rFonts w:ascii="Times New Roman" w:hAnsi="Times New Roman" w:hint="eastAsia"/>
          <w:sz w:val="24"/>
          <w:szCs w:val="24"/>
          <w:lang w:eastAsia="zh-CN"/>
        </w:rPr>
        <w:t>，将立刻同步服务器的数据到本地。</w:t>
      </w:r>
    </w:p>
    <w:p w:rsidR="002A1326" w:rsidRDefault="00B6039F" w:rsidP="002A1326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/>
          <w:sz w:val="24"/>
          <w:szCs w:val="24"/>
          <w:lang w:eastAsia="zh-CN"/>
        </w:rPr>
        <w:t>P</w:t>
      </w:r>
      <w:r>
        <w:rPr>
          <w:rFonts w:ascii="Times New Roman" w:hAnsi="Times New Roman" w:hint="eastAsia"/>
          <w:sz w:val="24"/>
          <w:szCs w:val="24"/>
          <w:lang w:eastAsia="zh-CN"/>
        </w:rPr>
        <w:t>ost-commit</w:t>
      </w:r>
      <w:r>
        <w:rPr>
          <w:rFonts w:ascii="Times New Roman" w:hAnsi="Times New Roman" w:hint="eastAsia"/>
          <w:sz w:val="24"/>
          <w:szCs w:val="24"/>
          <w:lang w:eastAsia="zh-CN"/>
        </w:rPr>
        <w:t>模式自动获取</w:t>
      </w:r>
      <w:r>
        <w:rPr>
          <w:rFonts w:ascii="Times New Roman" w:hAnsi="Times New Roman" w:hint="eastAsia"/>
          <w:sz w:val="24"/>
          <w:szCs w:val="24"/>
          <w:lang w:eastAsia="zh-CN"/>
        </w:rPr>
        <w:t>start</w:t>
      </w:r>
      <w:r>
        <w:rPr>
          <w:rFonts w:ascii="Times New Roman" w:hAnsi="Times New Roman" w:hint="eastAsia"/>
          <w:sz w:val="24"/>
          <w:szCs w:val="24"/>
          <w:lang w:eastAsia="zh-CN"/>
        </w:rPr>
        <w:t>版本。插件会通过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svn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的路径和文件和目录的版本自动获取文件</w:t>
      </w:r>
      <w:r>
        <w:rPr>
          <w:rFonts w:ascii="Times New Roman" w:hAnsi="Times New Roman" w:hint="eastAsia"/>
          <w:sz w:val="24"/>
          <w:szCs w:val="24"/>
          <w:lang w:eastAsia="zh-CN"/>
        </w:rPr>
        <w:t>/</w:t>
      </w:r>
      <w:r>
        <w:rPr>
          <w:rFonts w:ascii="Times New Roman" w:hAnsi="Times New Roman" w:hint="eastAsia"/>
          <w:sz w:val="24"/>
          <w:szCs w:val="24"/>
          <w:lang w:eastAsia="zh-CN"/>
        </w:rPr>
        <w:t>目录的创建版本。</w:t>
      </w:r>
    </w:p>
    <w:p w:rsidR="002A1326" w:rsidRDefault="002A1326" w:rsidP="002A1326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分支路径下</w:t>
      </w:r>
      <w:r>
        <w:rPr>
          <w:rFonts w:ascii="Times New Roman" w:hAnsi="Times New Roman" w:hint="eastAsia"/>
          <w:sz w:val="24"/>
          <w:szCs w:val="24"/>
          <w:lang w:eastAsia="zh-CN"/>
        </w:rPr>
        <w:t>post-commit</w:t>
      </w:r>
      <w:r>
        <w:rPr>
          <w:rFonts w:ascii="Times New Roman" w:hAnsi="Times New Roman" w:hint="eastAsia"/>
          <w:sz w:val="24"/>
          <w:szCs w:val="24"/>
          <w:lang w:eastAsia="zh-CN"/>
        </w:rPr>
        <w:t>模式自动获取</w:t>
      </w:r>
      <w:r>
        <w:rPr>
          <w:rFonts w:ascii="Times New Roman" w:hAnsi="Times New Roman" w:hint="eastAsia"/>
          <w:sz w:val="24"/>
          <w:szCs w:val="24"/>
          <w:lang w:eastAsia="zh-CN"/>
        </w:rPr>
        <w:t>start</w:t>
      </w:r>
      <w:r>
        <w:rPr>
          <w:rFonts w:ascii="Times New Roman" w:hAnsi="Times New Roman" w:hint="eastAsia"/>
          <w:sz w:val="24"/>
          <w:szCs w:val="24"/>
          <w:lang w:eastAsia="zh-CN"/>
        </w:rPr>
        <w:t>版本：如果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svn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路径中包含</w:t>
      </w:r>
      <w:r>
        <w:rPr>
          <w:rFonts w:ascii="Times New Roman" w:hAnsi="Times New Roman" w:hint="eastAsia"/>
          <w:sz w:val="24"/>
          <w:szCs w:val="24"/>
          <w:lang w:eastAsia="zh-CN"/>
        </w:rPr>
        <w:t>branches</w:t>
      </w:r>
      <w:r>
        <w:rPr>
          <w:rFonts w:ascii="Times New Roman" w:hAnsi="Times New Roman" w:hint="eastAsia"/>
          <w:sz w:val="24"/>
          <w:szCs w:val="24"/>
          <w:lang w:eastAsia="zh-CN"/>
        </w:rPr>
        <w:t>路径，则在</w:t>
      </w:r>
      <w:r>
        <w:rPr>
          <w:rFonts w:ascii="Times New Roman" w:hAnsi="Times New Roman" w:hint="eastAsia"/>
          <w:sz w:val="24"/>
          <w:szCs w:val="24"/>
          <w:lang w:eastAsia="zh-CN"/>
        </w:rPr>
        <w:t>post-commit</w:t>
      </w:r>
      <w:r>
        <w:rPr>
          <w:rFonts w:ascii="Times New Roman" w:hAnsi="Times New Roman" w:hint="eastAsia"/>
          <w:sz w:val="24"/>
          <w:szCs w:val="24"/>
          <w:lang w:eastAsia="zh-CN"/>
        </w:rPr>
        <w:t>模式，自动获取</w:t>
      </w:r>
      <w:r>
        <w:rPr>
          <w:rFonts w:ascii="Times New Roman" w:hAnsi="Times New Roman" w:hint="eastAsia"/>
          <w:sz w:val="24"/>
          <w:szCs w:val="24"/>
          <w:lang w:eastAsia="zh-CN"/>
        </w:rPr>
        <w:t>start</w:t>
      </w:r>
      <w:r>
        <w:rPr>
          <w:rFonts w:ascii="Times New Roman" w:hAnsi="Times New Roman" w:hint="eastAsia"/>
          <w:sz w:val="24"/>
          <w:szCs w:val="24"/>
          <w:lang w:eastAsia="zh-CN"/>
        </w:rPr>
        <w:t>版本为分支创建版本。</w:t>
      </w:r>
    </w:p>
    <w:p w:rsidR="002A1326" w:rsidRDefault="002A1326" w:rsidP="002A1326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任意路径下</w:t>
      </w:r>
      <w:r>
        <w:rPr>
          <w:rFonts w:ascii="Times New Roman" w:hAnsi="Times New Roman" w:hint="eastAsia"/>
          <w:sz w:val="24"/>
          <w:szCs w:val="24"/>
          <w:lang w:eastAsia="zh-CN"/>
        </w:rPr>
        <w:t>post-commit</w:t>
      </w:r>
      <w:r>
        <w:rPr>
          <w:rFonts w:ascii="Times New Roman" w:hAnsi="Times New Roman" w:hint="eastAsia"/>
          <w:sz w:val="24"/>
          <w:szCs w:val="24"/>
          <w:lang w:eastAsia="zh-CN"/>
        </w:rPr>
        <w:t>模式自动获取</w:t>
      </w:r>
      <w:r>
        <w:rPr>
          <w:rFonts w:ascii="Times New Roman" w:hAnsi="Times New Roman" w:hint="eastAsia"/>
          <w:sz w:val="24"/>
          <w:szCs w:val="24"/>
          <w:lang w:eastAsia="zh-CN"/>
        </w:rPr>
        <w:t>start</w:t>
      </w:r>
      <w:r>
        <w:rPr>
          <w:rFonts w:ascii="Times New Roman" w:hAnsi="Times New Roman" w:hint="eastAsia"/>
          <w:sz w:val="24"/>
          <w:szCs w:val="24"/>
          <w:lang w:eastAsia="zh-CN"/>
        </w:rPr>
        <w:t>版本：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svn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路径中不包含</w:t>
      </w:r>
      <w:r>
        <w:rPr>
          <w:rFonts w:ascii="Times New Roman" w:hAnsi="Times New Roman" w:hint="eastAsia"/>
          <w:sz w:val="24"/>
          <w:szCs w:val="24"/>
          <w:lang w:eastAsia="zh-CN"/>
        </w:rPr>
        <w:t>branches</w:t>
      </w:r>
      <w:r>
        <w:rPr>
          <w:rFonts w:ascii="Times New Roman" w:hAnsi="Times New Roman" w:hint="eastAsia"/>
          <w:sz w:val="24"/>
          <w:szCs w:val="24"/>
          <w:lang w:eastAsia="zh-CN"/>
        </w:rPr>
        <w:t>的其他路径也可以使用这中模式，自动获取的</w:t>
      </w:r>
      <w:r>
        <w:rPr>
          <w:rFonts w:ascii="Times New Roman" w:hAnsi="Times New Roman" w:hint="eastAsia"/>
          <w:sz w:val="24"/>
          <w:szCs w:val="24"/>
          <w:lang w:eastAsia="zh-CN"/>
        </w:rPr>
        <w:t>start</w:t>
      </w:r>
      <w:r>
        <w:rPr>
          <w:rFonts w:ascii="Times New Roman" w:hAnsi="Times New Roman" w:hint="eastAsia"/>
          <w:sz w:val="24"/>
          <w:szCs w:val="24"/>
          <w:lang w:eastAsia="zh-CN"/>
        </w:rPr>
        <w:t>版本为所选文件中初始版本最低的版本号。</w:t>
      </w:r>
      <w:r w:rsidR="003B40D9">
        <w:rPr>
          <w:rFonts w:ascii="Times New Roman" w:hAnsi="Times New Roman" w:hint="eastAsia"/>
          <w:sz w:val="24"/>
          <w:szCs w:val="24"/>
          <w:lang w:eastAsia="zh-CN"/>
        </w:rPr>
        <w:t>需要指出的是这项</w:t>
      </w:r>
      <w:proofErr w:type="gramStart"/>
      <w:r w:rsidR="003B40D9">
        <w:rPr>
          <w:rFonts w:ascii="Times New Roman" w:hAnsi="Times New Roman" w:hint="eastAsia"/>
          <w:sz w:val="24"/>
          <w:szCs w:val="24"/>
          <w:lang w:eastAsia="zh-CN"/>
        </w:rPr>
        <w:t>勾</w:t>
      </w:r>
      <w:proofErr w:type="gramEnd"/>
      <w:r w:rsidR="003B40D9">
        <w:rPr>
          <w:rFonts w:ascii="Times New Roman" w:hAnsi="Times New Roman" w:hint="eastAsia"/>
          <w:sz w:val="24"/>
          <w:szCs w:val="24"/>
          <w:lang w:eastAsia="zh-CN"/>
        </w:rPr>
        <w:t>选后，在</w:t>
      </w:r>
      <w:r w:rsidR="003B40D9">
        <w:rPr>
          <w:rFonts w:ascii="Times New Roman" w:hAnsi="Times New Roman" w:hint="eastAsia"/>
          <w:sz w:val="24"/>
          <w:szCs w:val="24"/>
          <w:lang w:eastAsia="zh-CN"/>
        </w:rPr>
        <w:t>post-commit</w:t>
      </w:r>
      <w:r w:rsidR="003B40D9">
        <w:rPr>
          <w:rFonts w:ascii="Times New Roman" w:hAnsi="Times New Roman" w:hint="eastAsia"/>
          <w:sz w:val="24"/>
          <w:szCs w:val="24"/>
          <w:lang w:eastAsia="zh-CN"/>
        </w:rPr>
        <w:t>模式打开提交页面时需要的时间会比较长。</w:t>
      </w:r>
    </w:p>
    <w:p w:rsidR="00B6039F" w:rsidRPr="002A1326" w:rsidRDefault="00EC661D" w:rsidP="00E52112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lastRenderedPageBreak/>
        <w:t>Diff</w:t>
      </w:r>
      <w:r>
        <w:rPr>
          <w:rFonts w:ascii="Times New Roman" w:hAnsi="Times New Roman" w:hint="eastAsia"/>
          <w:sz w:val="24"/>
          <w:szCs w:val="24"/>
          <w:lang w:eastAsia="zh-CN"/>
        </w:rPr>
        <w:t>文件默认编码：</w:t>
      </w:r>
      <w:r w:rsidR="00B91AAD">
        <w:rPr>
          <w:rFonts w:ascii="Times New Roman" w:hAnsi="Times New Roman" w:hint="eastAsia"/>
          <w:sz w:val="24"/>
          <w:szCs w:val="24"/>
          <w:lang w:eastAsia="zh-CN"/>
        </w:rPr>
        <w:t>默认是自动设置。一般来说无需改变该项，因为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B91AAD">
        <w:rPr>
          <w:rFonts w:ascii="Times New Roman" w:hAnsi="Times New Roman" w:hint="eastAsia"/>
          <w:sz w:val="24"/>
          <w:szCs w:val="24"/>
          <w:lang w:eastAsia="zh-CN"/>
        </w:rPr>
        <w:t>插件会智能地判断</w:t>
      </w:r>
      <w:r w:rsidR="00051DFB">
        <w:rPr>
          <w:rFonts w:ascii="Times New Roman" w:hAnsi="Times New Roman" w:hint="eastAsia"/>
          <w:sz w:val="24"/>
          <w:szCs w:val="24"/>
          <w:lang w:eastAsia="zh-CN"/>
        </w:rPr>
        <w:t>代码</w:t>
      </w:r>
      <w:r w:rsidR="00B91AAD">
        <w:rPr>
          <w:rFonts w:ascii="Times New Roman" w:hAnsi="Times New Roman" w:hint="eastAsia"/>
          <w:sz w:val="24"/>
          <w:szCs w:val="24"/>
          <w:lang w:eastAsia="zh-CN"/>
        </w:rPr>
        <w:t>的</w:t>
      </w:r>
      <w:r w:rsidR="00051DFB">
        <w:rPr>
          <w:rFonts w:ascii="Times New Roman" w:hAnsi="Times New Roman" w:hint="eastAsia"/>
          <w:sz w:val="24"/>
          <w:szCs w:val="24"/>
          <w:lang w:eastAsia="zh-CN"/>
        </w:rPr>
        <w:t>文件</w:t>
      </w:r>
      <w:r w:rsidR="00B91AAD">
        <w:rPr>
          <w:rFonts w:ascii="Times New Roman" w:hAnsi="Times New Roman" w:hint="eastAsia"/>
          <w:sz w:val="24"/>
          <w:szCs w:val="24"/>
          <w:lang w:eastAsia="zh-CN"/>
        </w:rPr>
        <w:t>编码</w:t>
      </w:r>
      <w:r w:rsidR="00051DFB">
        <w:rPr>
          <w:rFonts w:ascii="Times New Roman" w:hAnsi="Times New Roman" w:hint="eastAsia"/>
          <w:sz w:val="24"/>
          <w:szCs w:val="24"/>
          <w:lang w:eastAsia="zh-CN"/>
        </w:rPr>
        <w:t>(GBK</w:t>
      </w:r>
      <w:r w:rsidR="00051DFB">
        <w:rPr>
          <w:rFonts w:ascii="Times New Roman" w:hAnsi="Times New Roman" w:hint="eastAsia"/>
          <w:sz w:val="24"/>
          <w:szCs w:val="24"/>
          <w:lang w:eastAsia="zh-CN"/>
        </w:rPr>
        <w:t>或</w:t>
      </w:r>
      <w:r w:rsidR="00051DFB">
        <w:rPr>
          <w:rFonts w:ascii="Times New Roman" w:hAnsi="Times New Roman" w:hint="eastAsia"/>
          <w:sz w:val="24"/>
          <w:szCs w:val="24"/>
          <w:lang w:eastAsia="zh-CN"/>
        </w:rPr>
        <w:t>UTF-8)</w:t>
      </w:r>
      <w:r w:rsidR="00B91AAD">
        <w:rPr>
          <w:rFonts w:ascii="Times New Roman" w:hAnsi="Times New Roman" w:hint="eastAsia"/>
          <w:sz w:val="24"/>
          <w:szCs w:val="24"/>
          <w:lang w:eastAsia="zh-CN"/>
        </w:rPr>
        <w:t>。除非</w:t>
      </w:r>
      <w:proofErr w:type="gramStart"/>
      <w:r w:rsidR="00B91AAD">
        <w:rPr>
          <w:rFonts w:ascii="Times New Roman" w:hAnsi="Times New Roman" w:hint="eastAsia"/>
          <w:sz w:val="24"/>
          <w:szCs w:val="24"/>
          <w:lang w:eastAsia="zh-CN"/>
        </w:rPr>
        <w:t>您某些</w:t>
      </w:r>
      <w:proofErr w:type="gramEnd"/>
      <w:r w:rsidR="004F222E">
        <w:rPr>
          <w:rFonts w:ascii="Times New Roman" w:hAnsi="Times New Roman" w:hint="eastAsia"/>
          <w:sz w:val="24"/>
          <w:szCs w:val="24"/>
          <w:lang w:eastAsia="zh-CN"/>
        </w:rPr>
        <w:t>极其</w:t>
      </w:r>
      <w:r w:rsidR="00B91AAD">
        <w:rPr>
          <w:rFonts w:ascii="Times New Roman" w:hAnsi="Times New Roman" w:hint="eastAsia"/>
          <w:sz w:val="24"/>
          <w:szCs w:val="24"/>
          <w:lang w:eastAsia="zh-CN"/>
        </w:rPr>
        <w:t>特殊</w:t>
      </w:r>
      <w:r w:rsidR="00C056B5">
        <w:rPr>
          <w:rFonts w:ascii="Times New Roman" w:hAnsi="Times New Roman" w:hint="eastAsia"/>
          <w:sz w:val="24"/>
          <w:szCs w:val="24"/>
          <w:lang w:eastAsia="zh-CN"/>
        </w:rPr>
        <w:t>的</w:t>
      </w:r>
      <w:r w:rsidR="00B91AAD">
        <w:rPr>
          <w:rFonts w:ascii="Times New Roman" w:hAnsi="Times New Roman" w:hint="eastAsia"/>
          <w:sz w:val="24"/>
          <w:szCs w:val="24"/>
          <w:lang w:eastAsia="zh-CN"/>
        </w:rPr>
        <w:t>情况下，插件智能判断文件编码失败</w:t>
      </w:r>
      <w:r w:rsidR="00C056B5">
        <w:rPr>
          <w:rFonts w:ascii="Times New Roman" w:hAnsi="Times New Roman" w:hint="eastAsia"/>
          <w:sz w:val="24"/>
          <w:szCs w:val="24"/>
          <w:lang w:eastAsia="zh-CN"/>
        </w:rPr>
        <w:t>或</w:t>
      </w:r>
      <w:r w:rsidR="000B01D8">
        <w:rPr>
          <w:rFonts w:ascii="Times New Roman" w:hAnsi="Times New Roman" w:hint="eastAsia"/>
          <w:sz w:val="24"/>
          <w:szCs w:val="24"/>
          <w:lang w:eastAsia="zh-CN"/>
        </w:rPr>
        <w:t>误判编码</w:t>
      </w:r>
      <w:r w:rsidR="00745415">
        <w:rPr>
          <w:rFonts w:ascii="Times New Roman" w:hAnsi="Times New Roman" w:hint="eastAsia"/>
          <w:sz w:val="24"/>
          <w:szCs w:val="24"/>
          <w:lang w:eastAsia="zh-CN"/>
        </w:rPr>
        <w:t>(</w:t>
      </w:r>
      <w:r w:rsidR="00745415">
        <w:rPr>
          <w:rFonts w:ascii="Times New Roman" w:hAnsi="Times New Roman" w:hint="eastAsia"/>
          <w:sz w:val="24"/>
          <w:szCs w:val="24"/>
          <w:lang w:eastAsia="zh-CN"/>
        </w:rPr>
        <w:t>主要体现在：</w:t>
      </w:r>
      <w:r w:rsidR="00745415">
        <w:rPr>
          <w:rFonts w:ascii="Times New Roman" w:hAnsi="Times New Roman" w:hint="eastAsia"/>
          <w:sz w:val="24"/>
          <w:szCs w:val="24"/>
          <w:lang w:eastAsia="zh-CN"/>
        </w:rPr>
        <w:t>diff</w:t>
      </w:r>
      <w:r w:rsidR="00745415">
        <w:rPr>
          <w:rFonts w:ascii="Times New Roman" w:hAnsi="Times New Roman" w:hint="eastAsia"/>
          <w:sz w:val="24"/>
          <w:szCs w:val="24"/>
          <w:lang w:eastAsia="zh-CN"/>
        </w:rPr>
        <w:t>文件是乱码</w:t>
      </w:r>
      <w:r w:rsidR="00745415"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B91AAD">
        <w:rPr>
          <w:rFonts w:ascii="Times New Roman" w:hAnsi="Times New Roman" w:hint="eastAsia"/>
          <w:sz w:val="24"/>
          <w:szCs w:val="24"/>
          <w:lang w:eastAsia="zh-CN"/>
        </w:rPr>
        <w:t>，您才需要手动指定</w:t>
      </w:r>
      <w:r w:rsidR="00B91AAD">
        <w:rPr>
          <w:rFonts w:ascii="Times New Roman" w:hAnsi="Times New Roman" w:hint="eastAsia"/>
          <w:sz w:val="24"/>
          <w:szCs w:val="24"/>
          <w:lang w:eastAsia="zh-CN"/>
        </w:rPr>
        <w:t>diff</w:t>
      </w:r>
      <w:r w:rsidR="00B91AAD">
        <w:rPr>
          <w:rFonts w:ascii="Times New Roman" w:hAnsi="Times New Roman" w:hint="eastAsia"/>
          <w:sz w:val="24"/>
          <w:szCs w:val="24"/>
          <w:lang w:eastAsia="zh-CN"/>
        </w:rPr>
        <w:t>文件编码。</w:t>
      </w:r>
    </w:p>
    <w:p w:rsidR="00B30477" w:rsidRPr="00F355C5" w:rsidRDefault="00B30477" w:rsidP="00B30477">
      <w:pPr>
        <w:pStyle w:val="3"/>
        <w:spacing w:before="180" w:after="180" w:line="312" w:lineRule="auto"/>
        <w:ind w:firstLineChars="0" w:firstLine="0"/>
        <w:rPr>
          <w:rFonts w:ascii="黑体" w:eastAsia="黑体" w:hAnsi="黑体"/>
          <w:b w:val="0"/>
          <w:sz w:val="28"/>
          <w:lang w:eastAsia="zh-CN"/>
        </w:rPr>
      </w:pPr>
      <w:bookmarkStart w:id="12" w:name="_Toc306130996"/>
      <w:r>
        <w:rPr>
          <w:rFonts w:ascii="黑体" w:eastAsia="黑体" w:hint="eastAsia"/>
          <w:b w:val="0"/>
          <w:sz w:val="28"/>
          <w:lang w:eastAsia="zh-CN"/>
        </w:rPr>
        <w:t>3.2</w:t>
      </w:r>
      <w:r w:rsidRPr="007A05EE">
        <w:rPr>
          <w:rFonts w:ascii="黑体" w:eastAsia="黑体" w:hAnsi="黑体" w:hint="eastAsia"/>
          <w:b w:val="0"/>
          <w:sz w:val="28"/>
          <w:lang w:eastAsia="zh-CN"/>
        </w:rPr>
        <w:t xml:space="preserve"> </w:t>
      </w:r>
      <w:r>
        <w:rPr>
          <w:rFonts w:ascii="黑体" w:eastAsia="黑体" w:hAnsi="黑体" w:hint="eastAsia"/>
          <w:b w:val="0"/>
          <w:sz w:val="28"/>
          <w:lang w:eastAsia="zh-CN"/>
        </w:rPr>
        <w:t>页面显示高级配置</w:t>
      </w:r>
      <w:bookmarkEnd w:id="12"/>
    </w:p>
    <w:p w:rsidR="00067B55" w:rsidRDefault="00B30477" w:rsidP="00E52112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可以通过“</w:t>
      </w:r>
      <w:r>
        <w:rPr>
          <w:rFonts w:ascii="Times New Roman" w:hAnsi="Times New Roman" w:hint="eastAsia"/>
          <w:sz w:val="24"/>
          <w:szCs w:val="24"/>
          <w:lang w:eastAsia="zh-CN"/>
        </w:rPr>
        <w:t>Windows-&gt;Preferences-&gt;</w:t>
      </w:r>
      <w:r w:rsidR="00A61428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A61428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A61428">
        <w:rPr>
          <w:rFonts w:ascii="Times New Roman" w:hAnsi="Times New Roman" w:hint="eastAsia"/>
          <w:sz w:val="24"/>
          <w:szCs w:val="24"/>
          <w:lang w:eastAsia="zh-CN"/>
        </w:rPr>
        <w:t>配置</w:t>
      </w:r>
      <w:r w:rsidR="0068344F">
        <w:rPr>
          <w:rFonts w:ascii="Times New Roman" w:hAnsi="Times New Roman" w:hint="eastAsia"/>
          <w:sz w:val="24"/>
          <w:szCs w:val="24"/>
          <w:lang w:eastAsia="zh-CN"/>
        </w:rPr>
        <w:t>-&gt;</w:t>
      </w:r>
      <w:r w:rsidR="0068344F">
        <w:rPr>
          <w:rFonts w:ascii="Times New Roman" w:hAnsi="Times New Roman" w:hint="eastAsia"/>
          <w:sz w:val="24"/>
          <w:szCs w:val="24"/>
          <w:lang w:eastAsia="zh-CN"/>
        </w:rPr>
        <w:t>页面显示高级设置</w:t>
      </w:r>
      <w:r>
        <w:rPr>
          <w:rFonts w:ascii="Times New Roman" w:hAnsi="Times New Roman" w:hint="eastAsia"/>
          <w:sz w:val="24"/>
          <w:szCs w:val="24"/>
          <w:lang w:eastAsia="zh-CN"/>
        </w:rPr>
        <w:t>”</w:t>
      </w:r>
      <w:r w:rsidR="00E9308A">
        <w:rPr>
          <w:rFonts w:ascii="Times New Roman" w:hAnsi="Times New Roman" w:hint="eastAsia"/>
          <w:sz w:val="24"/>
          <w:szCs w:val="24"/>
          <w:lang w:eastAsia="zh-CN"/>
        </w:rPr>
        <w:t>定制一些高级功能</w:t>
      </w:r>
      <w:r>
        <w:rPr>
          <w:rFonts w:ascii="Times New Roman" w:hAnsi="Times New Roman" w:hint="eastAsia"/>
          <w:sz w:val="24"/>
          <w:szCs w:val="24"/>
          <w:lang w:eastAsia="zh-CN"/>
        </w:rPr>
        <w:t>。</w:t>
      </w:r>
      <w:r w:rsidR="00342D34">
        <w:rPr>
          <w:rFonts w:ascii="Times New Roman" w:hAnsi="Times New Roman" w:hint="eastAsia"/>
          <w:sz w:val="24"/>
          <w:szCs w:val="24"/>
          <w:lang w:eastAsia="zh-CN"/>
        </w:rPr>
        <w:t>默认配置下，</w:t>
      </w:r>
      <w:r w:rsidR="00E9308A">
        <w:rPr>
          <w:rFonts w:ascii="Times New Roman" w:hAnsi="Times New Roman" w:hint="eastAsia"/>
          <w:sz w:val="24"/>
          <w:szCs w:val="24"/>
          <w:lang w:eastAsia="zh-CN"/>
        </w:rPr>
        <w:t>提交和更新</w:t>
      </w:r>
      <w:r w:rsidR="00E9308A">
        <w:rPr>
          <w:rFonts w:ascii="Times New Roman" w:hAnsi="Times New Roman" w:hint="eastAsia"/>
          <w:sz w:val="24"/>
          <w:szCs w:val="24"/>
          <w:lang w:eastAsia="zh-CN"/>
        </w:rPr>
        <w:t>Request</w:t>
      </w:r>
      <w:r w:rsidR="00E9308A">
        <w:rPr>
          <w:rFonts w:ascii="Times New Roman" w:hAnsi="Times New Roman" w:hint="eastAsia"/>
          <w:sz w:val="24"/>
          <w:szCs w:val="24"/>
          <w:lang w:eastAsia="zh-CN"/>
        </w:rPr>
        <w:t>时，不常用的功能，不</w:t>
      </w:r>
      <w:r w:rsidR="0041129E">
        <w:rPr>
          <w:rFonts w:ascii="Times New Roman" w:hAnsi="Times New Roman" w:hint="eastAsia"/>
          <w:sz w:val="24"/>
          <w:szCs w:val="24"/>
          <w:lang w:eastAsia="zh-CN"/>
        </w:rPr>
        <w:t>将</w:t>
      </w:r>
      <w:r w:rsidR="00342D34">
        <w:rPr>
          <w:rFonts w:ascii="Times New Roman" w:hAnsi="Times New Roman" w:hint="eastAsia"/>
          <w:sz w:val="24"/>
          <w:szCs w:val="24"/>
          <w:lang w:eastAsia="zh-CN"/>
        </w:rPr>
        <w:t>显示在提交或更新页面</w:t>
      </w:r>
      <w:r w:rsidR="00E9308A">
        <w:rPr>
          <w:rFonts w:ascii="Times New Roman" w:hAnsi="Times New Roman" w:hint="eastAsia"/>
          <w:sz w:val="24"/>
          <w:szCs w:val="24"/>
          <w:lang w:eastAsia="zh-CN"/>
        </w:rPr>
        <w:t>。</w:t>
      </w:r>
      <w:r w:rsidR="00342D34">
        <w:rPr>
          <w:rFonts w:ascii="Times New Roman" w:hAnsi="Times New Roman" w:hint="eastAsia"/>
          <w:sz w:val="24"/>
          <w:szCs w:val="24"/>
          <w:lang w:eastAsia="zh-CN"/>
        </w:rPr>
        <w:t>但是，</w:t>
      </w:r>
      <w:r w:rsidR="00BF081D">
        <w:rPr>
          <w:rFonts w:ascii="Times New Roman" w:hAnsi="Times New Roman" w:hint="eastAsia"/>
          <w:sz w:val="24"/>
          <w:szCs w:val="24"/>
          <w:lang w:eastAsia="zh-CN"/>
        </w:rPr>
        <w:t>如果</w:t>
      </w:r>
      <w:r w:rsidR="00342D34">
        <w:rPr>
          <w:rFonts w:ascii="Times New Roman" w:hAnsi="Times New Roman" w:hint="eastAsia"/>
          <w:sz w:val="24"/>
          <w:szCs w:val="24"/>
          <w:lang w:eastAsia="zh-CN"/>
        </w:rPr>
        <w:t>您在</w:t>
      </w:r>
      <w:proofErr w:type="gramStart"/>
      <w:r w:rsidR="00342D34">
        <w:rPr>
          <w:rFonts w:ascii="Times New Roman" w:hAnsi="Times New Roman" w:hint="eastAsia"/>
          <w:sz w:val="24"/>
          <w:szCs w:val="24"/>
          <w:lang w:eastAsia="zh-CN"/>
        </w:rPr>
        <w:t>这里勾选</w:t>
      </w:r>
      <w:r w:rsidR="00BF081D">
        <w:rPr>
          <w:rFonts w:ascii="Times New Roman" w:hAnsi="Times New Roman" w:hint="eastAsia"/>
          <w:sz w:val="24"/>
          <w:szCs w:val="24"/>
          <w:lang w:eastAsia="zh-CN"/>
        </w:rPr>
        <w:t>了</w:t>
      </w:r>
      <w:proofErr w:type="gramEnd"/>
      <w:r w:rsidR="00BF081D">
        <w:rPr>
          <w:rFonts w:ascii="Times New Roman" w:hAnsi="Times New Roman" w:hint="eastAsia"/>
          <w:sz w:val="24"/>
          <w:szCs w:val="24"/>
          <w:lang w:eastAsia="zh-CN"/>
        </w:rPr>
        <w:t>诸如</w:t>
      </w:r>
      <w:r w:rsidR="00BF081D">
        <w:rPr>
          <w:rFonts w:ascii="Times New Roman" w:hAnsi="Times New Roman" w:hint="eastAsia"/>
          <w:sz w:val="24"/>
          <w:szCs w:val="24"/>
          <w:lang w:eastAsia="zh-CN"/>
        </w:rPr>
        <w:t>Testing Done</w:t>
      </w:r>
      <w:r w:rsidR="00BF081D">
        <w:rPr>
          <w:rFonts w:ascii="Times New Roman" w:hAnsi="Times New Roman" w:hint="eastAsia"/>
          <w:sz w:val="24"/>
          <w:szCs w:val="24"/>
          <w:lang w:eastAsia="zh-CN"/>
        </w:rPr>
        <w:t>、</w:t>
      </w:r>
      <w:r w:rsidR="00BF081D">
        <w:rPr>
          <w:rFonts w:ascii="Times New Roman" w:hAnsi="Times New Roman" w:hint="eastAsia"/>
          <w:sz w:val="24"/>
          <w:szCs w:val="24"/>
          <w:lang w:eastAsia="zh-CN"/>
        </w:rPr>
        <w:t>Bug Closed</w:t>
      </w:r>
      <w:r w:rsidR="00BF081D">
        <w:rPr>
          <w:rFonts w:ascii="Times New Roman" w:hAnsi="Times New Roman" w:hint="eastAsia"/>
          <w:sz w:val="24"/>
          <w:szCs w:val="24"/>
          <w:lang w:eastAsia="zh-CN"/>
        </w:rPr>
        <w:t>等</w:t>
      </w:r>
      <w:r w:rsidR="00342D34">
        <w:rPr>
          <w:rFonts w:ascii="Times New Roman" w:hAnsi="Times New Roman" w:hint="eastAsia"/>
          <w:sz w:val="24"/>
          <w:szCs w:val="24"/>
          <w:lang w:eastAsia="zh-CN"/>
        </w:rPr>
        <w:t>功能后，</w:t>
      </w:r>
      <w:r w:rsidR="00BF081D">
        <w:rPr>
          <w:rFonts w:ascii="Times New Roman" w:hAnsi="Times New Roman" w:hint="eastAsia"/>
          <w:sz w:val="24"/>
          <w:szCs w:val="24"/>
          <w:lang w:eastAsia="zh-CN"/>
        </w:rPr>
        <w:t>您会发现您的</w:t>
      </w:r>
      <w:r w:rsidR="000E750E">
        <w:rPr>
          <w:rFonts w:ascii="Times New Roman" w:hAnsi="Times New Roman" w:hint="eastAsia"/>
          <w:sz w:val="24"/>
          <w:szCs w:val="24"/>
          <w:lang w:eastAsia="zh-CN"/>
        </w:rPr>
        <w:t>提交和更新页面</w:t>
      </w:r>
      <w:r w:rsidR="006468F1">
        <w:rPr>
          <w:rFonts w:ascii="Times New Roman" w:hAnsi="Times New Roman" w:hint="eastAsia"/>
          <w:sz w:val="24"/>
          <w:szCs w:val="24"/>
          <w:lang w:eastAsia="zh-CN"/>
        </w:rPr>
        <w:t>多出</w:t>
      </w:r>
      <w:r w:rsidR="000E750E">
        <w:rPr>
          <w:rFonts w:ascii="Times New Roman" w:hAnsi="Times New Roman" w:hint="eastAsia"/>
          <w:sz w:val="24"/>
          <w:szCs w:val="24"/>
          <w:lang w:eastAsia="zh-CN"/>
        </w:rPr>
        <w:t>了</w:t>
      </w:r>
      <w:r w:rsidR="00342D34">
        <w:rPr>
          <w:rFonts w:ascii="Times New Roman" w:hAnsi="Times New Roman" w:hint="eastAsia"/>
          <w:sz w:val="24"/>
          <w:szCs w:val="24"/>
          <w:lang w:eastAsia="zh-CN"/>
        </w:rPr>
        <w:t>这些</w:t>
      </w:r>
      <w:r w:rsidR="00F82863">
        <w:rPr>
          <w:rFonts w:ascii="Times New Roman" w:hAnsi="Times New Roman" w:hint="eastAsia"/>
          <w:sz w:val="24"/>
          <w:szCs w:val="24"/>
          <w:lang w:eastAsia="zh-CN"/>
        </w:rPr>
        <w:t>额外选项</w:t>
      </w:r>
      <w:r w:rsidR="000E750E">
        <w:rPr>
          <w:rFonts w:ascii="Times New Roman" w:hAnsi="Times New Roman" w:hint="eastAsia"/>
          <w:sz w:val="24"/>
          <w:szCs w:val="24"/>
          <w:lang w:eastAsia="zh-CN"/>
        </w:rPr>
        <w:t>功能</w:t>
      </w:r>
      <w:r w:rsidR="00342D34"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400B3E" w:rsidRDefault="00400B3E" w:rsidP="00D8671A">
      <w:pPr>
        <w:spacing w:after="0"/>
        <w:ind w:firstLineChars="0" w:firstLine="0"/>
        <w:rPr>
          <w:rFonts w:ascii="Times New Roman" w:hAnsi="Times New Roman"/>
          <w:sz w:val="24"/>
          <w:szCs w:val="24"/>
          <w:lang w:eastAsia="zh-CN"/>
        </w:rPr>
      </w:pPr>
    </w:p>
    <w:p w:rsidR="00067B55" w:rsidRDefault="002D324E" w:rsidP="00067B55">
      <w:pPr>
        <w:spacing w:after="0" w:line="240" w:lineRule="auto"/>
        <w:ind w:firstLineChars="0" w:firstLine="0"/>
        <w:jc w:val="center"/>
        <w:rPr>
          <w:rFonts w:ascii="宋体" w:hAnsi="宋体" w:cs="宋体"/>
          <w:sz w:val="24"/>
          <w:szCs w:val="24"/>
          <w:lang w:eastAsia="zh-CN"/>
        </w:rPr>
      </w:pPr>
      <w:r>
        <w:rPr>
          <w:rFonts w:ascii="宋体" w:hAnsi="宋体" w:cs="宋体"/>
          <w:noProof/>
          <w:sz w:val="24"/>
          <w:szCs w:val="24"/>
          <w:lang w:eastAsia="zh-CN"/>
        </w:rPr>
        <w:drawing>
          <wp:inline distT="0" distB="0" distL="0" distR="0">
            <wp:extent cx="4688122" cy="267558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93" cy="267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9FC" w:rsidRPr="00BB5C2C" w:rsidRDefault="001979FC" w:rsidP="001979FC">
      <w:pPr>
        <w:spacing w:after="0"/>
        <w:ind w:firstLineChars="0" w:firstLine="0"/>
        <w:jc w:val="center"/>
        <w:rPr>
          <w:rFonts w:ascii="Times New Roman" w:hAnsi="Times New Roman"/>
          <w:sz w:val="21"/>
          <w:szCs w:val="21"/>
          <w:lang w:eastAsia="zh-CN"/>
        </w:rPr>
      </w:pPr>
      <w:r w:rsidRPr="00BB5C2C">
        <w:rPr>
          <w:rFonts w:ascii="Times New Roman" w:hAnsi="Times New Roman" w:hint="eastAsia"/>
          <w:sz w:val="21"/>
          <w:szCs w:val="21"/>
          <w:lang w:eastAsia="zh-CN"/>
        </w:rPr>
        <w:t>图：</w:t>
      </w:r>
      <w:r w:rsidRPr="00B334BC">
        <w:rPr>
          <w:rFonts w:ascii="Times New Roman" w:hAnsi="Times New Roman" w:hint="eastAsia"/>
          <w:sz w:val="21"/>
          <w:szCs w:val="21"/>
          <w:lang w:eastAsia="zh-CN"/>
        </w:rPr>
        <w:t>首选项处配置</w:t>
      </w:r>
      <w:r>
        <w:rPr>
          <w:rFonts w:ascii="Times New Roman" w:hAnsi="Times New Roman" w:hint="eastAsia"/>
          <w:sz w:val="21"/>
          <w:szCs w:val="21"/>
          <w:lang w:eastAsia="zh-CN"/>
        </w:rPr>
        <w:t>-&gt;</w:t>
      </w:r>
      <w:r>
        <w:rPr>
          <w:rFonts w:ascii="Times New Roman" w:hAnsi="Times New Roman" w:hint="eastAsia"/>
          <w:sz w:val="21"/>
          <w:szCs w:val="21"/>
          <w:lang w:eastAsia="zh-CN"/>
        </w:rPr>
        <w:t>页面显示高级设置</w:t>
      </w:r>
    </w:p>
    <w:p w:rsidR="007F5C27" w:rsidRDefault="00827CF2" w:rsidP="002F064B">
      <w:pPr>
        <w:pStyle w:val="2"/>
        <w:spacing w:before="240" w:after="240" w:line="312" w:lineRule="auto"/>
        <w:ind w:firstLineChars="0" w:firstLine="0"/>
        <w:rPr>
          <w:rFonts w:ascii="黑体" w:eastAsia="黑体"/>
          <w:b w:val="0"/>
          <w:sz w:val="32"/>
          <w:lang w:eastAsia="zh-CN"/>
        </w:rPr>
      </w:pPr>
      <w:bookmarkStart w:id="13" w:name="_Toc306130997"/>
      <w:r>
        <w:rPr>
          <w:rFonts w:ascii="黑体" w:eastAsia="黑体" w:hint="eastAsia"/>
          <w:b w:val="0"/>
          <w:sz w:val="32"/>
          <w:lang w:eastAsia="zh-CN"/>
        </w:rPr>
        <w:t>4</w:t>
      </w:r>
      <w:r w:rsidR="007F5C27">
        <w:rPr>
          <w:rFonts w:ascii="黑体" w:eastAsia="黑体" w:hint="eastAsia"/>
          <w:b w:val="0"/>
          <w:sz w:val="32"/>
          <w:lang w:eastAsia="zh-CN"/>
        </w:rPr>
        <w:t xml:space="preserve"> </w:t>
      </w:r>
      <w:r w:rsidR="00C43CE0">
        <w:rPr>
          <w:rFonts w:ascii="黑体" w:eastAsia="黑体" w:hint="eastAsia"/>
          <w:b w:val="0"/>
          <w:sz w:val="32"/>
          <w:lang w:eastAsia="zh-CN"/>
        </w:rPr>
        <w:t>P</w:t>
      </w:r>
      <w:r w:rsidR="00D43C02">
        <w:rPr>
          <w:rFonts w:ascii="黑体" w:eastAsia="黑体" w:hint="eastAsia"/>
          <w:b w:val="0"/>
          <w:sz w:val="32"/>
          <w:lang w:eastAsia="zh-CN"/>
        </w:rPr>
        <w:t>re</w:t>
      </w:r>
      <w:r w:rsidR="00C43CE0">
        <w:rPr>
          <w:rFonts w:ascii="黑体" w:eastAsia="黑体" w:hint="eastAsia"/>
          <w:b w:val="0"/>
          <w:sz w:val="32"/>
          <w:lang w:eastAsia="zh-CN"/>
        </w:rPr>
        <w:t>-Commit方式</w:t>
      </w:r>
      <w:r w:rsidR="004F5619">
        <w:rPr>
          <w:rFonts w:ascii="黑体" w:eastAsia="黑体" w:hint="eastAsia"/>
          <w:b w:val="0"/>
          <w:sz w:val="32"/>
          <w:lang w:eastAsia="zh-CN"/>
        </w:rPr>
        <w:t>提交</w:t>
      </w:r>
      <w:r w:rsidR="00C43CE0">
        <w:rPr>
          <w:rFonts w:ascii="黑体" w:eastAsia="黑体" w:hint="eastAsia"/>
          <w:b w:val="0"/>
          <w:sz w:val="32"/>
          <w:lang w:eastAsia="zh-CN"/>
        </w:rPr>
        <w:t>或修改</w:t>
      </w:r>
      <w:r w:rsidR="004F5619">
        <w:rPr>
          <w:rFonts w:ascii="黑体" w:eastAsia="黑体" w:hint="eastAsia"/>
          <w:b w:val="0"/>
          <w:sz w:val="32"/>
          <w:lang w:eastAsia="zh-CN"/>
        </w:rPr>
        <w:t>Request</w:t>
      </w:r>
      <w:bookmarkEnd w:id="13"/>
    </w:p>
    <w:p w:rsidR="00EA577D" w:rsidRPr="00EA577D" w:rsidRDefault="00AD5123" w:rsidP="00EA577D">
      <w:pPr>
        <w:spacing w:after="0" w:line="240" w:lineRule="auto"/>
        <w:ind w:firstLineChars="0" w:firstLine="0"/>
        <w:jc w:val="center"/>
        <w:rPr>
          <w:rFonts w:ascii="宋体" w:hAnsi="宋体" w:cs="宋体"/>
          <w:sz w:val="24"/>
          <w:szCs w:val="24"/>
          <w:lang w:eastAsia="zh-CN"/>
        </w:rPr>
      </w:pPr>
      <w:r w:rsidRPr="00AD5123">
        <w:rPr>
          <w:rFonts w:ascii="宋体" w:hAnsi="宋体" w:cs="宋体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4817451" cy="3888188"/>
            <wp:effectExtent l="19050" t="0" r="2199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55" cy="389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D7" w:rsidRPr="00653CCD" w:rsidRDefault="004049D7" w:rsidP="00653CCD">
      <w:pPr>
        <w:spacing w:after="0" w:line="240" w:lineRule="auto"/>
        <w:ind w:firstLineChars="0" w:firstLine="0"/>
        <w:jc w:val="center"/>
        <w:rPr>
          <w:rFonts w:ascii="宋体" w:hAnsi="宋体" w:cs="宋体"/>
          <w:sz w:val="24"/>
          <w:szCs w:val="24"/>
          <w:lang w:eastAsia="zh-CN"/>
        </w:rPr>
      </w:pPr>
    </w:p>
    <w:p w:rsidR="00D40F8D" w:rsidRDefault="003976B3" w:rsidP="00873E13">
      <w:pPr>
        <w:spacing w:after="0"/>
        <w:ind w:firstLineChars="0" w:firstLine="0"/>
        <w:jc w:val="center"/>
        <w:rPr>
          <w:rFonts w:ascii="Times New Roman" w:hAnsi="Times New Roman"/>
          <w:sz w:val="21"/>
          <w:szCs w:val="21"/>
          <w:lang w:eastAsia="zh-CN"/>
        </w:rPr>
      </w:pPr>
      <w:r w:rsidRPr="002821CE">
        <w:rPr>
          <w:rFonts w:ascii="Times New Roman" w:hAnsi="Times New Roman" w:hint="eastAsia"/>
          <w:sz w:val="21"/>
          <w:szCs w:val="21"/>
          <w:lang w:eastAsia="zh-CN"/>
        </w:rPr>
        <w:t>图：</w:t>
      </w:r>
      <w:r w:rsidR="00772E53">
        <w:rPr>
          <w:rFonts w:ascii="Times New Roman" w:hAnsi="Times New Roman" w:hint="eastAsia"/>
          <w:sz w:val="21"/>
          <w:szCs w:val="21"/>
          <w:lang w:eastAsia="zh-CN"/>
        </w:rPr>
        <w:t>Pre-commit</w:t>
      </w:r>
      <w:r w:rsidR="00772E53">
        <w:rPr>
          <w:rFonts w:ascii="Times New Roman" w:hAnsi="Times New Roman" w:hint="eastAsia"/>
          <w:sz w:val="21"/>
          <w:szCs w:val="21"/>
          <w:lang w:eastAsia="zh-CN"/>
        </w:rPr>
        <w:t>方式提交或更新</w:t>
      </w:r>
      <w:r w:rsidR="00772E53">
        <w:rPr>
          <w:rFonts w:ascii="Times New Roman" w:hAnsi="Times New Roman" w:hint="eastAsia"/>
          <w:sz w:val="21"/>
          <w:szCs w:val="21"/>
          <w:lang w:eastAsia="zh-CN"/>
        </w:rPr>
        <w:t>Request</w:t>
      </w:r>
      <w:r w:rsidR="00DF0145">
        <w:rPr>
          <w:rFonts w:ascii="Times New Roman" w:hAnsi="Times New Roman" w:hint="eastAsia"/>
          <w:sz w:val="21"/>
          <w:szCs w:val="21"/>
          <w:lang w:eastAsia="zh-CN"/>
        </w:rPr>
        <w:t>(</w:t>
      </w:r>
      <w:r w:rsidR="00DF0145">
        <w:rPr>
          <w:rFonts w:ascii="Times New Roman" w:hAnsi="Times New Roman" w:hint="eastAsia"/>
          <w:sz w:val="21"/>
          <w:szCs w:val="21"/>
          <w:lang w:eastAsia="zh-CN"/>
        </w:rPr>
        <w:t>页面显示高级配置中开启所有功能后的界面</w:t>
      </w:r>
      <w:r w:rsidR="00DF0145">
        <w:rPr>
          <w:rFonts w:ascii="Times New Roman" w:hAnsi="Times New Roman" w:hint="eastAsia"/>
          <w:sz w:val="21"/>
          <w:szCs w:val="21"/>
          <w:lang w:eastAsia="zh-CN"/>
        </w:rPr>
        <w:t>)</w:t>
      </w:r>
    </w:p>
    <w:p w:rsidR="00506718" w:rsidRDefault="00506718" w:rsidP="00506718">
      <w:pPr>
        <w:spacing w:after="0"/>
        <w:ind w:firstLineChars="0" w:firstLine="0"/>
        <w:rPr>
          <w:rFonts w:ascii="Times New Roman" w:hAnsi="Times New Roman"/>
          <w:sz w:val="21"/>
          <w:szCs w:val="21"/>
          <w:lang w:eastAsia="zh-CN"/>
        </w:rPr>
      </w:pPr>
    </w:p>
    <w:p w:rsidR="00506718" w:rsidRDefault="00506718" w:rsidP="00506718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注：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插件已经支持多文件或文件夹跨越了多个不同</w:t>
      </w:r>
      <w:r>
        <w:rPr>
          <w:rFonts w:ascii="Times New Roman" w:hAnsi="Times New Roman" w:hint="eastAsia"/>
          <w:sz w:val="24"/>
          <w:szCs w:val="24"/>
          <w:lang w:eastAsia="zh-CN"/>
        </w:rPr>
        <w:t>Project</w:t>
      </w:r>
      <w:r>
        <w:rPr>
          <w:rFonts w:ascii="Times New Roman" w:hAnsi="Times New Roman" w:hint="eastAsia"/>
          <w:sz w:val="24"/>
          <w:szCs w:val="24"/>
          <w:lang w:eastAsia="zh-CN"/>
        </w:rPr>
        <w:t>的情况。</w:t>
      </w:r>
      <w:r w:rsidRPr="005B7671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如果是</w:t>
      </w:r>
      <w:r w:rsidR="009D05D3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多</w:t>
      </w:r>
      <w:r w:rsidRPr="005B7671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Project</w:t>
      </w:r>
      <w:r w:rsidRPr="005B7671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提交，</w:t>
      </w:r>
      <w:proofErr w:type="gramStart"/>
      <w:r w:rsidRPr="005B7671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请确保</w:t>
      </w:r>
      <w:proofErr w:type="gramEnd"/>
      <w:r w:rsidRPr="005B7671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这些项目的</w:t>
      </w:r>
      <w:r w:rsidRPr="005B7671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SVN Repository Root</w:t>
      </w:r>
      <w:r w:rsidRPr="005B7671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是同一个</w:t>
      </w:r>
      <w:r w:rsidRPr="005B7671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SVN</w:t>
      </w:r>
      <w:r w:rsidRPr="005B7671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地址。</w:t>
      </w:r>
    </w:p>
    <w:p w:rsidR="00506718" w:rsidRDefault="00506718" w:rsidP="00506718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 w:rsidRPr="00DB65DB">
        <w:rPr>
          <w:rFonts w:ascii="Times New Roman" w:hAnsi="Times New Roman" w:hint="eastAsia"/>
          <w:sz w:val="24"/>
          <w:szCs w:val="24"/>
          <w:lang w:eastAsia="zh-CN"/>
        </w:rPr>
        <w:t>在需要提交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>Request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>的代码处右键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>-&gt;Team-&gt;</w:t>
      </w:r>
      <w:r>
        <w:rPr>
          <w:rFonts w:ascii="Times New Roman" w:hAnsi="Times New Roman" w:hint="eastAsia"/>
          <w:sz w:val="24"/>
          <w:szCs w:val="24"/>
          <w:lang w:eastAsia="zh-CN"/>
        </w:rPr>
        <w:t>Pre-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 xml:space="preserve">Commit Request To </w:t>
      </w:r>
      <w:proofErr w:type="spellStart"/>
      <w:r w:rsidRPr="00DB65DB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Pr="00DB65DB">
        <w:rPr>
          <w:rFonts w:ascii="Times New Roman" w:hAnsi="Times New Roman" w:hint="eastAsia"/>
          <w:sz w:val="24"/>
          <w:szCs w:val="24"/>
          <w:lang w:eastAsia="zh-CN"/>
        </w:rPr>
        <w:t>，即可</w:t>
      </w:r>
      <w:r>
        <w:rPr>
          <w:rFonts w:ascii="Times New Roman" w:hAnsi="Times New Roman" w:hint="eastAsia"/>
          <w:sz w:val="24"/>
          <w:szCs w:val="24"/>
          <w:lang w:eastAsia="zh-CN"/>
        </w:rPr>
        <w:t>以</w:t>
      </w:r>
      <w:r>
        <w:rPr>
          <w:rFonts w:ascii="Times New Roman" w:hAnsi="Times New Roman" w:hint="eastAsia"/>
          <w:sz w:val="24"/>
          <w:szCs w:val="24"/>
          <w:lang w:eastAsia="zh-CN"/>
        </w:rPr>
        <w:t>Pre-Commit</w:t>
      </w:r>
      <w:r>
        <w:rPr>
          <w:rFonts w:ascii="Times New Roman" w:hAnsi="Times New Roman" w:hint="eastAsia"/>
          <w:sz w:val="24"/>
          <w:szCs w:val="24"/>
          <w:lang w:eastAsia="zh-CN"/>
        </w:rPr>
        <w:t>方式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>提交</w:t>
      </w:r>
      <w:r>
        <w:rPr>
          <w:rFonts w:ascii="Times New Roman" w:hAnsi="Times New Roman" w:hint="eastAsia"/>
          <w:sz w:val="24"/>
          <w:szCs w:val="24"/>
          <w:lang w:eastAsia="zh-CN"/>
        </w:rPr>
        <w:t>和修改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506718" w:rsidRPr="00814BB3" w:rsidRDefault="00506718" w:rsidP="00506718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可以指定比较版本（选填项）。</w:t>
      </w:r>
      <w:r w:rsidRPr="00D86B3E">
        <w:rPr>
          <w:rFonts w:ascii="Times New Roman" w:hAnsi="Times New Roman"/>
          <w:sz w:val="24"/>
          <w:szCs w:val="24"/>
          <w:lang w:eastAsia="zh-CN"/>
        </w:rPr>
        <w:t>未指定比较版本时，表示希望本地修改后的代码与</w:t>
      </w:r>
      <w:r w:rsidRPr="00D86B3E">
        <w:rPr>
          <w:rFonts w:ascii="Times New Roman" w:hAnsi="Times New Roman"/>
          <w:sz w:val="24"/>
          <w:szCs w:val="24"/>
          <w:lang w:eastAsia="zh-CN"/>
        </w:rPr>
        <w:t>SVN</w:t>
      </w:r>
      <w:r w:rsidRPr="00D86B3E">
        <w:rPr>
          <w:rFonts w:ascii="Times New Roman" w:hAnsi="Times New Roman"/>
          <w:sz w:val="24"/>
          <w:szCs w:val="24"/>
          <w:lang w:eastAsia="zh-CN"/>
        </w:rPr>
        <w:t>最新版本的代码比较</w:t>
      </w:r>
      <w:r>
        <w:rPr>
          <w:rFonts w:ascii="Times New Roman" w:hAnsi="Times New Roman" w:hint="eastAsia"/>
          <w:sz w:val="24"/>
          <w:szCs w:val="24"/>
          <w:lang w:eastAsia="zh-CN"/>
        </w:rPr>
        <w:t>；否则，表示希望本地修改后的代码与</w:t>
      </w:r>
      <w:r>
        <w:rPr>
          <w:rFonts w:ascii="Times New Roman" w:hAnsi="Times New Roman" w:hint="eastAsia"/>
          <w:sz w:val="24"/>
          <w:szCs w:val="24"/>
          <w:lang w:eastAsia="zh-CN"/>
        </w:rPr>
        <w:t>SVN</w:t>
      </w:r>
      <w:r>
        <w:rPr>
          <w:rFonts w:ascii="Times New Roman" w:hAnsi="Times New Roman" w:hint="eastAsia"/>
          <w:sz w:val="24"/>
          <w:szCs w:val="24"/>
          <w:lang w:eastAsia="zh-CN"/>
        </w:rPr>
        <w:t>仓库中的指定版本进行比较。</w:t>
      </w:r>
    </w:p>
    <w:p w:rsidR="00506718" w:rsidRPr="00DE34C9" w:rsidRDefault="00506718" w:rsidP="00506718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注意：</w:t>
      </w:r>
      <w:r>
        <w:rPr>
          <w:rFonts w:ascii="Times New Roman" w:hAnsi="Times New Roman" w:hint="eastAsia"/>
          <w:sz w:val="24"/>
          <w:szCs w:val="24"/>
          <w:lang w:eastAsia="zh-CN"/>
        </w:rPr>
        <w:t>Summary</w:t>
      </w:r>
      <w:r>
        <w:rPr>
          <w:rFonts w:ascii="Times New Roman" w:hAnsi="Times New Roman" w:hint="eastAsia"/>
          <w:sz w:val="24"/>
          <w:szCs w:val="24"/>
          <w:lang w:eastAsia="zh-CN"/>
        </w:rPr>
        <w:t>、</w:t>
      </w:r>
      <w:r>
        <w:rPr>
          <w:rFonts w:ascii="Times New Roman" w:hAnsi="Times New Roman" w:hint="eastAsia"/>
          <w:sz w:val="24"/>
          <w:szCs w:val="24"/>
          <w:lang w:eastAsia="zh-CN"/>
        </w:rPr>
        <w:t>People(</w:t>
      </w:r>
      <w:r>
        <w:rPr>
          <w:rFonts w:ascii="Times New Roman" w:hAnsi="Times New Roman" w:hint="eastAsia"/>
          <w:sz w:val="24"/>
          <w:szCs w:val="24"/>
          <w:lang w:eastAsia="zh-CN"/>
        </w:rPr>
        <w:t>即审核人</w:t>
      </w:r>
      <w:r>
        <w:rPr>
          <w:rFonts w:ascii="Times New Roman" w:hAnsi="Times New Roman" w:hint="eastAsia"/>
          <w:sz w:val="24"/>
          <w:szCs w:val="24"/>
          <w:lang w:eastAsia="zh-CN"/>
        </w:rPr>
        <w:t>)</w:t>
      </w:r>
      <w:r>
        <w:rPr>
          <w:rFonts w:ascii="Times New Roman" w:hAnsi="Times New Roman" w:hint="eastAsia"/>
          <w:sz w:val="24"/>
          <w:szCs w:val="24"/>
          <w:lang w:eastAsia="zh-CN"/>
        </w:rPr>
        <w:t>、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Repositoy</w:t>
      </w:r>
      <w:proofErr w:type="spellEnd"/>
      <w:r w:rsidRPr="004C6349">
        <w:rPr>
          <w:rFonts w:ascii="Times New Roman" w:hAnsi="Times New Roman" w:hint="eastAsia"/>
          <w:sz w:val="24"/>
          <w:szCs w:val="24"/>
          <w:lang w:eastAsia="zh-CN"/>
        </w:rPr>
        <w:t>和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The review request</w:t>
      </w:r>
      <w:proofErr w:type="gramStart"/>
      <w:r>
        <w:rPr>
          <w:rFonts w:ascii="Times New Roman" w:hAnsi="Times New Roman"/>
          <w:sz w:val="24"/>
          <w:szCs w:val="24"/>
          <w:lang w:eastAsia="zh-CN"/>
        </w:rPr>
        <w:t>’</w:t>
      </w:r>
      <w:proofErr w:type="gramEnd"/>
      <w:r w:rsidRPr="004C6349">
        <w:rPr>
          <w:rFonts w:ascii="Times New Roman" w:hAnsi="Times New Roman" w:hint="eastAsia"/>
          <w:sz w:val="24"/>
          <w:szCs w:val="24"/>
          <w:lang w:eastAsia="zh-CN"/>
        </w:rPr>
        <w:t>s description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是必填项；多个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people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、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group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和</w:t>
      </w:r>
      <w:proofErr w:type="spellStart"/>
      <w:r w:rsidRPr="004C6349">
        <w:rPr>
          <w:rFonts w:ascii="Times New Roman" w:hAnsi="Times New Roman" w:hint="eastAsia"/>
          <w:sz w:val="24"/>
          <w:szCs w:val="24"/>
          <w:lang w:eastAsia="zh-CN"/>
        </w:rPr>
        <w:t>BugClosed</w:t>
      </w:r>
      <w:proofErr w:type="spellEnd"/>
      <w:r w:rsidRPr="004C6349">
        <w:rPr>
          <w:rFonts w:ascii="Times New Roman" w:hAnsi="Times New Roman" w:hint="eastAsia"/>
          <w:sz w:val="24"/>
          <w:szCs w:val="24"/>
          <w:lang w:eastAsia="zh-CN"/>
        </w:rPr>
        <w:t>之间请用英文状态的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','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分隔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;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且</w:t>
      </w:r>
      <w:proofErr w:type="spellStart"/>
      <w:r w:rsidRPr="004C6349">
        <w:rPr>
          <w:rFonts w:ascii="Times New Roman" w:hAnsi="Times New Roman" w:hint="eastAsia"/>
          <w:sz w:val="24"/>
          <w:szCs w:val="24"/>
          <w:lang w:eastAsia="zh-CN"/>
        </w:rPr>
        <w:t>BugClosed</w:t>
      </w:r>
      <w:proofErr w:type="spellEnd"/>
      <w:r w:rsidRPr="004C6349">
        <w:rPr>
          <w:rFonts w:ascii="Times New Roman" w:hAnsi="Times New Roman" w:hint="eastAsia"/>
          <w:sz w:val="24"/>
          <w:szCs w:val="24"/>
          <w:lang w:eastAsia="zh-CN"/>
        </w:rPr>
        <w:t>必须为数字！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 xml:space="preserve"> </w:t>
      </w:r>
    </w:p>
    <w:p w:rsidR="00506718" w:rsidRDefault="00506718" w:rsidP="00506718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用户</w:t>
      </w:r>
      <w:r w:rsidR="00965F79">
        <w:rPr>
          <w:rFonts w:ascii="Times New Roman" w:hAnsi="Times New Roman" w:hint="eastAsia"/>
          <w:sz w:val="24"/>
          <w:szCs w:val="24"/>
          <w:lang w:eastAsia="zh-CN"/>
        </w:rPr>
        <w:t>还</w:t>
      </w:r>
      <w:r>
        <w:rPr>
          <w:rFonts w:ascii="Times New Roman" w:hAnsi="Times New Roman" w:hint="eastAsia"/>
          <w:sz w:val="24"/>
          <w:szCs w:val="24"/>
          <w:lang w:eastAsia="zh-CN"/>
        </w:rPr>
        <w:t>可以</w:t>
      </w:r>
      <w:proofErr w:type="gramStart"/>
      <w:r>
        <w:rPr>
          <w:rFonts w:ascii="Times New Roman" w:hAnsi="Times New Roman" w:hint="eastAsia"/>
          <w:sz w:val="24"/>
          <w:szCs w:val="24"/>
          <w:lang w:eastAsia="zh-CN"/>
        </w:rPr>
        <w:t>通过勾选</w:t>
      </w:r>
      <w:proofErr w:type="gramEnd"/>
      <w:r>
        <w:rPr>
          <w:rFonts w:ascii="Times New Roman" w:hAnsi="Times New Roman" w:hint="eastAsia"/>
          <w:sz w:val="24"/>
          <w:szCs w:val="24"/>
          <w:lang w:eastAsia="zh-CN"/>
        </w:rPr>
        <w:t>Update Request</w:t>
      </w:r>
      <w:r>
        <w:rPr>
          <w:rFonts w:ascii="Times New Roman" w:hAnsi="Times New Roman" w:hint="eastAsia"/>
          <w:sz w:val="24"/>
          <w:szCs w:val="24"/>
          <w:lang w:eastAsia="zh-CN"/>
        </w:rPr>
        <w:t>来决定当前操作是全新提交</w:t>
      </w:r>
      <w:r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还是修改</w:t>
      </w:r>
      <w:r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；</w:t>
      </w:r>
      <w:proofErr w:type="gramStart"/>
      <w:r>
        <w:rPr>
          <w:rFonts w:ascii="Times New Roman" w:hAnsi="Times New Roman" w:hint="eastAsia"/>
          <w:sz w:val="24"/>
          <w:szCs w:val="24"/>
          <w:lang w:eastAsia="zh-CN"/>
        </w:rPr>
        <w:t>如果勾选了</w:t>
      </w:r>
      <w:proofErr w:type="gramEnd"/>
      <w:r>
        <w:rPr>
          <w:rFonts w:ascii="Times New Roman" w:hAnsi="Times New Roman" w:hint="eastAsia"/>
          <w:sz w:val="24"/>
          <w:szCs w:val="24"/>
          <w:lang w:eastAsia="zh-CN"/>
        </w:rPr>
        <w:t>Update Request</w:t>
      </w:r>
      <w:r>
        <w:rPr>
          <w:rFonts w:ascii="Times New Roman" w:hAnsi="Times New Roman" w:hint="eastAsia"/>
          <w:sz w:val="24"/>
          <w:szCs w:val="24"/>
          <w:lang w:eastAsia="zh-CN"/>
        </w:rPr>
        <w:t>，即表示用户希望修改</w:t>
      </w:r>
      <w:r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，此时必须输入需要修改的</w:t>
      </w:r>
      <w:r>
        <w:rPr>
          <w:rFonts w:ascii="Times New Roman" w:hAnsi="Times New Roman" w:hint="eastAsia"/>
          <w:sz w:val="24"/>
          <w:szCs w:val="24"/>
          <w:lang w:eastAsia="zh-CN"/>
        </w:rPr>
        <w:t>Request ID</w:t>
      </w:r>
      <w:r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506718" w:rsidRDefault="00506718" w:rsidP="00506718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默认情况下将</w:t>
      </w:r>
      <w:r>
        <w:rPr>
          <w:rFonts w:ascii="Times New Roman" w:hAnsi="Times New Roman" w:hint="eastAsia"/>
          <w:sz w:val="24"/>
          <w:szCs w:val="24"/>
          <w:lang w:eastAsia="zh-CN"/>
        </w:rPr>
        <w:t>Publish Request</w:t>
      </w:r>
      <w:r>
        <w:rPr>
          <w:rFonts w:ascii="Times New Roman" w:hAnsi="Times New Roman" w:hint="eastAsia"/>
          <w:sz w:val="24"/>
          <w:szCs w:val="24"/>
          <w:lang w:eastAsia="zh-CN"/>
        </w:rPr>
        <w:t>，如果用户希望</w:t>
      </w:r>
      <w:r>
        <w:rPr>
          <w:rFonts w:ascii="Times New Roman" w:hAnsi="Times New Roman" w:hint="eastAsia"/>
          <w:sz w:val="24"/>
          <w:szCs w:val="24"/>
          <w:lang w:eastAsia="zh-CN"/>
        </w:rPr>
        <w:t>Save as Draft</w:t>
      </w:r>
      <w:r>
        <w:rPr>
          <w:rFonts w:ascii="Times New Roman" w:hAnsi="Times New Roman" w:hint="eastAsia"/>
          <w:sz w:val="24"/>
          <w:szCs w:val="24"/>
          <w:lang w:eastAsia="zh-CN"/>
        </w:rPr>
        <w:t>而不是</w:t>
      </w:r>
      <w:r>
        <w:rPr>
          <w:rFonts w:ascii="Times New Roman" w:hAnsi="Times New Roman" w:hint="eastAsia"/>
          <w:sz w:val="24"/>
          <w:szCs w:val="24"/>
          <w:lang w:eastAsia="zh-CN"/>
        </w:rPr>
        <w:t>Publish Request</w:t>
      </w:r>
      <w:r>
        <w:rPr>
          <w:rFonts w:ascii="Times New Roman" w:hAnsi="Times New Roman" w:hint="eastAsia"/>
          <w:sz w:val="24"/>
          <w:szCs w:val="24"/>
          <w:lang w:eastAsia="zh-CN"/>
        </w:rPr>
        <w:t>，</w:t>
      </w:r>
      <w:proofErr w:type="gramStart"/>
      <w:r>
        <w:rPr>
          <w:rFonts w:ascii="Times New Roman" w:hAnsi="Times New Roman" w:hint="eastAsia"/>
          <w:sz w:val="24"/>
          <w:szCs w:val="24"/>
          <w:lang w:eastAsia="zh-CN"/>
        </w:rPr>
        <w:t>请勾选</w:t>
      </w:r>
      <w:proofErr w:type="gramEnd"/>
      <w:r>
        <w:rPr>
          <w:rFonts w:ascii="Times New Roman" w:hAnsi="Times New Roman" w:hint="eastAsia"/>
          <w:sz w:val="24"/>
          <w:szCs w:val="24"/>
          <w:lang w:eastAsia="zh-CN"/>
        </w:rPr>
        <w:t>Save as Draft</w:t>
      </w:r>
      <w:r w:rsidR="00D77AFF">
        <w:rPr>
          <w:rFonts w:ascii="Times New Roman" w:hAnsi="Times New Roman" w:hint="eastAsia"/>
          <w:sz w:val="24"/>
          <w:szCs w:val="24"/>
          <w:lang w:eastAsia="zh-CN"/>
        </w:rPr>
        <w:t>(</w:t>
      </w:r>
      <w:r w:rsidR="00D77AFF">
        <w:rPr>
          <w:rFonts w:ascii="Times New Roman" w:hAnsi="Times New Roman" w:hint="eastAsia"/>
          <w:sz w:val="24"/>
          <w:szCs w:val="24"/>
          <w:lang w:eastAsia="zh-CN"/>
        </w:rPr>
        <w:t>默认</w:t>
      </w:r>
      <w:r w:rsidR="00CE349C">
        <w:rPr>
          <w:rFonts w:ascii="Times New Roman" w:hAnsi="Times New Roman" w:hint="eastAsia"/>
          <w:sz w:val="24"/>
          <w:szCs w:val="24"/>
          <w:lang w:eastAsia="zh-CN"/>
        </w:rPr>
        <w:t>情况下界面上无此选项</w:t>
      </w:r>
      <w:r w:rsidR="00D77AFF">
        <w:rPr>
          <w:rFonts w:ascii="Times New Roman" w:hAnsi="Times New Roman" w:hint="eastAsia"/>
          <w:sz w:val="24"/>
          <w:szCs w:val="24"/>
          <w:lang w:eastAsia="zh-CN"/>
        </w:rPr>
        <w:t>，除非已经通过首选项的页面高级配置功能自定需要该功能</w:t>
      </w:r>
      <w:r w:rsidR="00D77AFF">
        <w:rPr>
          <w:rFonts w:ascii="Times New Roman" w:hAnsi="Times New Roman" w:hint="eastAsia"/>
          <w:sz w:val="24"/>
          <w:szCs w:val="24"/>
          <w:lang w:eastAsia="zh-CN"/>
        </w:rPr>
        <w:t>)</w:t>
      </w:r>
      <w:r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506718" w:rsidRPr="00506718" w:rsidRDefault="009652AA" w:rsidP="003D0B64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lastRenderedPageBreak/>
        <w:t>此外，您在提交</w:t>
      </w:r>
      <w:r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之前，可以使用</w:t>
      </w:r>
      <w:r w:rsidR="00506718">
        <w:rPr>
          <w:rFonts w:ascii="Times New Roman" w:hAnsi="Times New Roman" w:hint="eastAsia"/>
          <w:sz w:val="24"/>
          <w:szCs w:val="24"/>
          <w:lang w:eastAsia="zh-CN"/>
        </w:rPr>
        <w:t>代码比较功能，使用方法是：双击</w:t>
      </w:r>
      <w:r w:rsidR="00F060B3">
        <w:rPr>
          <w:rFonts w:ascii="Times New Roman" w:hAnsi="Times New Roman" w:hint="eastAsia"/>
          <w:sz w:val="24"/>
          <w:szCs w:val="24"/>
          <w:lang w:eastAsia="zh-CN"/>
        </w:rPr>
        <w:t>界面中</w:t>
      </w:r>
      <w:r w:rsidR="00506718">
        <w:rPr>
          <w:rFonts w:ascii="Times New Roman" w:hAnsi="Times New Roman" w:hint="eastAsia"/>
          <w:sz w:val="24"/>
          <w:szCs w:val="24"/>
          <w:lang w:eastAsia="zh-CN"/>
        </w:rPr>
        <w:t>待比较</w:t>
      </w:r>
      <w:proofErr w:type="gramStart"/>
      <w:r w:rsidR="00506718">
        <w:rPr>
          <w:rFonts w:ascii="Times New Roman" w:hAnsi="Times New Roman" w:hint="eastAsia"/>
          <w:sz w:val="24"/>
          <w:szCs w:val="24"/>
          <w:lang w:eastAsia="zh-CN"/>
        </w:rPr>
        <w:t>的文件的文件</w:t>
      </w:r>
      <w:proofErr w:type="gramEnd"/>
      <w:r w:rsidR="00506718">
        <w:rPr>
          <w:rFonts w:ascii="Times New Roman" w:hAnsi="Times New Roman" w:hint="eastAsia"/>
          <w:sz w:val="24"/>
          <w:szCs w:val="24"/>
          <w:lang w:eastAsia="zh-CN"/>
        </w:rPr>
        <w:t>即可。</w:t>
      </w:r>
    </w:p>
    <w:p w:rsidR="00A11EB9" w:rsidRDefault="009712EB" w:rsidP="00A11EB9">
      <w:pPr>
        <w:pStyle w:val="2"/>
        <w:spacing w:before="240" w:after="240" w:line="312" w:lineRule="auto"/>
        <w:ind w:firstLineChars="0" w:firstLine="0"/>
        <w:rPr>
          <w:rFonts w:ascii="黑体" w:eastAsia="黑体"/>
          <w:b w:val="0"/>
          <w:sz w:val="32"/>
          <w:lang w:eastAsia="zh-CN"/>
        </w:rPr>
      </w:pPr>
      <w:bookmarkStart w:id="14" w:name="_Toc306130998"/>
      <w:bookmarkEnd w:id="5"/>
      <w:r>
        <w:rPr>
          <w:rFonts w:ascii="黑体" w:eastAsia="黑体" w:hint="eastAsia"/>
          <w:b w:val="0"/>
          <w:sz w:val="32"/>
          <w:lang w:eastAsia="zh-CN"/>
        </w:rPr>
        <w:t>5</w:t>
      </w:r>
      <w:r w:rsidR="00F238A6">
        <w:rPr>
          <w:rFonts w:ascii="黑体" w:eastAsia="黑体" w:hint="eastAsia"/>
          <w:b w:val="0"/>
          <w:sz w:val="32"/>
          <w:lang w:eastAsia="zh-CN"/>
        </w:rPr>
        <w:t xml:space="preserve"> </w:t>
      </w:r>
      <w:r w:rsidR="00787049">
        <w:rPr>
          <w:rFonts w:ascii="黑体" w:eastAsia="黑体" w:hint="eastAsia"/>
          <w:b w:val="0"/>
          <w:sz w:val="32"/>
          <w:lang w:eastAsia="zh-CN"/>
        </w:rPr>
        <w:t>Post-Commit方式提交或修改Request</w:t>
      </w:r>
      <w:bookmarkEnd w:id="14"/>
    </w:p>
    <w:p w:rsidR="00356198" w:rsidRPr="00653CCD" w:rsidRDefault="00AD5123" w:rsidP="00FD5A10">
      <w:pPr>
        <w:spacing w:after="0" w:line="240" w:lineRule="auto"/>
        <w:ind w:firstLineChars="0" w:firstLine="0"/>
        <w:jc w:val="center"/>
        <w:rPr>
          <w:rFonts w:ascii="宋体" w:hAnsi="宋体" w:cs="宋体"/>
          <w:sz w:val="24"/>
          <w:szCs w:val="24"/>
          <w:lang w:eastAsia="zh-CN"/>
        </w:rPr>
      </w:pPr>
      <w:r w:rsidRPr="00AD5123">
        <w:rPr>
          <w:rFonts w:ascii="宋体" w:hAnsi="宋体" w:cs="宋体"/>
          <w:noProof/>
          <w:sz w:val="24"/>
          <w:szCs w:val="24"/>
          <w:lang w:eastAsia="zh-CN"/>
        </w:rPr>
        <w:drawing>
          <wp:inline distT="0" distB="0" distL="0" distR="0">
            <wp:extent cx="5391150" cy="4413250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198" w:rsidRDefault="00356198" w:rsidP="00356198">
      <w:pPr>
        <w:spacing w:after="0"/>
        <w:ind w:firstLineChars="0" w:firstLine="0"/>
        <w:jc w:val="center"/>
        <w:rPr>
          <w:rFonts w:ascii="Times New Roman" w:hAnsi="Times New Roman"/>
          <w:sz w:val="21"/>
          <w:szCs w:val="21"/>
          <w:lang w:eastAsia="zh-CN"/>
        </w:rPr>
      </w:pPr>
      <w:r w:rsidRPr="002821CE">
        <w:rPr>
          <w:rFonts w:ascii="Times New Roman" w:hAnsi="Times New Roman" w:hint="eastAsia"/>
          <w:sz w:val="21"/>
          <w:szCs w:val="21"/>
          <w:lang w:eastAsia="zh-CN"/>
        </w:rPr>
        <w:t>图：</w:t>
      </w:r>
      <w:r>
        <w:rPr>
          <w:rFonts w:ascii="Times New Roman" w:hAnsi="Times New Roman" w:hint="eastAsia"/>
          <w:sz w:val="21"/>
          <w:szCs w:val="21"/>
          <w:lang w:eastAsia="zh-CN"/>
        </w:rPr>
        <w:t>Post-commit</w:t>
      </w:r>
      <w:r>
        <w:rPr>
          <w:rFonts w:ascii="Times New Roman" w:hAnsi="Times New Roman" w:hint="eastAsia"/>
          <w:sz w:val="21"/>
          <w:szCs w:val="21"/>
          <w:lang w:eastAsia="zh-CN"/>
        </w:rPr>
        <w:t>方式提交或更新</w:t>
      </w:r>
      <w:r>
        <w:rPr>
          <w:rFonts w:ascii="Times New Roman" w:hAnsi="Times New Roman" w:hint="eastAsia"/>
          <w:sz w:val="21"/>
          <w:szCs w:val="21"/>
          <w:lang w:eastAsia="zh-CN"/>
        </w:rPr>
        <w:t>Request(</w:t>
      </w:r>
      <w:r>
        <w:rPr>
          <w:rFonts w:ascii="Times New Roman" w:hAnsi="Times New Roman" w:hint="eastAsia"/>
          <w:sz w:val="21"/>
          <w:szCs w:val="21"/>
          <w:lang w:eastAsia="zh-CN"/>
        </w:rPr>
        <w:t>页面显示高级配置中开启所有功能后的界面</w:t>
      </w:r>
      <w:r>
        <w:rPr>
          <w:rFonts w:ascii="Times New Roman" w:hAnsi="Times New Roman" w:hint="eastAsia"/>
          <w:sz w:val="21"/>
          <w:szCs w:val="21"/>
          <w:lang w:eastAsia="zh-CN"/>
        </w:rPr>
        <w:t>)</w:t>
      </w:r>
    </w:p>
    <w:p w:rsidR="00356198" w:rsidRPr="00356198" w:rsidRDefault="00356198" w:rsidP="00356198">
      <w:pPr>
        <w:spacing w:after="0"/>
        <w:ind w:firstLineChars="0" w:firstLine="0"/>
        <w:rPr>
          <w:rFonts w:ascii="Times New Roman" w:hAnsi="Times New Roman"/>
          <w:sz w:val="24"/>
          <w:szCs w:val="24"/>
          <w:lang w:eastAsia="zh-CN"/>
        </w:rPr>
      </w:pPr>
    </w:p>
    <w:p w:rsidR="009F47D7" w:rsidRDefault="004F44B9" w:rsidP="009F47D7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注：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插件</w:t>
      </w:r>
      <w:r w:rsidR="009F47D7">
        <w:rPr>
          <w:rFonts w:ascii="Times New Roman" w:hAnsi="Times New Roman" w:hint="eastAsia"/>
          <w:sz w:val="24"/>
          <w:szCs w:val="24"/>
          <w:lang w:eastAsia="zh-CN"/>
        </w:rPr>
        <w:t>已经支持多文件或文件夹跨越了多个不同</w:t>
      </w:r>
      <w:r w:rsidR="009F47D7">
        <w:rPr>
          <w:rFonts w:ascii="Times New Roman" w:hAnsi="Times New Roman" w:hint="eastAsia"/>
          <w:sz w:val="24"/>
          <w:szCs w:val="24"/>
          <w:lang w:eastAsia="zh-CN"/>
        </w:rPr>
        <w:t>Project</w:t>
      </w:r>
      <w:r w:rsidR="009F47D7">
        <w:rPr>
          <w:rFonts w:ascii="Times New Roman" w:hAnsi="Times New Roman" w:hint="eastAsia"/>
          <w:sz w:val="24"/>
          <w:szCs w:val="24"/>
          <w:lang w:eastAsia="zh-CN"/>
        </w:rPr>
        <w:t>的情况。</w:t>
      </w:r>
      <w:r w:rsidR="009F47D7" w:rsidRPr="007C2DD4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如果是</w:t>
      </w:r>
      <w:r w:rsidR="00FF1D6A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多</w:t>
      </w:r>
      <w:r w:rsidR="009F47D7" w:rsidRPr="007C2DD4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Project</w:t>
      </w:r>
      <w:r w:rsidR="009F47D7" w:rsidRPr="007C2DD4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提交，</w:t>
      </w:r>
      <w:proofErr w:type="gramStart"/>
      <w:r w:rsidR="009F47D7" w:rsidRPr="007C2DD4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请确保</w:t>
      </w:r>
      <w:proofErr w:type="gramEnd"/>
      <w:r w:rsidR="009F47D7" w:rsidRPr="007C2DD4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这些项目的</w:t>
      </w:r>
      <w:r w:rsidR="009F47D7" w:rsidRPr="007C2DD4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SVN Repository Root</w:t>
      </w:r>
      <w:r w:rsidR="009F47D7" w:rsidRPr="007C2DD4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是同一个</w:t>
      </w:r>
      <w:r w:rsidR="009F47D7" w:rsidRPr="007C2DD4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SVN</w:t>
      </w:r>
      <w:r w:rsidR="009F47D7" w:rsidRPr="007C2DD4">
        <w:rPr>
          <w:rFonts w:ascii="Times New Roman" w:hAnsi="Times New Roman" w:hint="eastAsia"/>
          <w:b/>
          <w:color w:val="FF0000"/>
          <w:sz w:val="24"/>
          <w:szCs w:val="24"/>
          <w:lang w:eastAsia="zh-CN"/>
        </w:rPr>
        <w:t>地址。</w:t>
      </w:r>
    </w:p>
    <w:p w:rsidR="000A4D8B" w:rsidRPr="00814BB3" w:rsidRDefault="000A4D8B" w:rsidP="000A4D8B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 w:rsidRPr="00DB65DB">
        <w:rPr>
          <w:rFonts w:ascii="Times New Roman" w:hAnsi="Times New Roman" w:hint="eastAsia"/>
          <w:sz w:val="24"/>
          <w:szCs w:val="24"/>
          <w:lang w:eastAsia="zh-CN"/>
        </w:rPr>
        <w:t>在需要提交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>Request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>的代码处右键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>-&gt;Team-&gt;</w:t>
      </w:r>
      <w:r w:rsidR="0099669C">
        <w:rPr>
          <w:rFonts w:ascii="Times New Roman" w:hAnsi="Times New Roman" w:hint="eastAsia"/>
          <w:sz w:val="24"/>
          <w:szCs w:val="24"/>
          <w:lang w:eastAsia="zh-CN"/>
        </w:rPr>
        <w:t>Post</w:t>
      </w:r>
      <w:r>
        <w:rPr>
          <w:rFonts w:ascii="Times New Roman" w:hAnsi="Times New Roman" w:hint="eastAsia"/>
          <w:sz w:val="24"/>
          <w:szCs w:val="24"/>
          <w:lang w:eastAsia="zh-CN"/>
        </w:rPr>
        <w:t>-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 xml:space="preserve">Commit Request To </w:t>
      </w:r>
      <w:proofErr w:type="spellStart"/>
      <w:r w:rsidRPr="00DB65DB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Pr="00DB65DB">
        <w:rPr>
          <w:rFonts w:ascii="Times New Roman" w:hAnsi="Times New Roman" w:hint="eastAsia"/>
          <w:sz w:val="24"/>
          <w:szCs w:val="24"/>
          <w:lang w:eastAsia="zh-CN"/>
        </w:rPr>
        <w:t>，即可</w:t>
      </w:r>
      <w:r>
        <w:rPr>
          <w:rFonts w:ascii="Times New Roman" w:hAnsi="Times New Roman" w:hint="eastAsia"/>
          <w:sz w:val="24"/>
          <w:szCs w:val="24"/>
          <w:lang w:eastAsia="zh-CN"/>
        </w:rPr>
        <w:t>以</w:t>
      </w:r>
      <w:r w:rsidR="00634445">
        <w:rPr>
          <w:rFonts w:ascii="Times New Roman" w:hAnsi="Times New Roman" w:hint="eastAsia"/>
          <w:sz w:val="24"/>
          <w:szCs w:val="24"/>
          <w:lang w:eastAsia="zh-CN"/>
        </w:rPr>
        <w:t xml:space="preserve">Post </w:t>
      </w:r>
      <w:r>
        <w:rPr>
          <w:rFonts w:ascii="Times New Roman" w:hAnsi="Times New Roman" w:hint="eastAsia"/>
          <w:sz w:val="24"/>
          <w:szCs w:val="24"/>
          <w:lang w:eastAsia="zh-CN"/>
        </w:rPr>
        <w:t>-Commit</w:t>
      </w:r>
      <w:r>
        <w:rPr>
          <w:rFonts w:ascii="Times New Roman" w:hAnsi="Times New Roman" w:hint="eastAsia"/>
          <w:sz w:val="24"/>
          <w:szCs w:val="24"/>
          <w:lang w:eastAsia="zh-CN"/>
        </w:rPr>
        <w:t>方式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>提交</w:t>
      </w:r>
      <w:r>
        <w:rPr>
          <w:rFonts w:ascii="Times New Roman" w:hAnsi="Times New Roman" w:hint="eastAsia"/>
          <w:sz w:val="24"/>
          <w:szCs w:val="24"/>
          <w:lang w:eastAsia="zh-CN"/>
        </w:rPr>
        <w:t>和修改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0A4D8B" w:rsidRPr="00DE34C9" w:rsidRDefault="000A4D8B" w:rsidP="000A4D8B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注意：</w:t>
      </w:r>
      <w:r>
        <w:rPr>
          <w:rFonts w:ascii="Times New Roman" w:hAnsi="Times New Roman" w:hint="eastAsia"/>
          <w:sz w:val="24"/>
          <w:szCs w:val="24"/>
          <w:lang w:eastAsia="zh-CN"/>
        </w:rPr>
        <w:t>Summary</w:t>
      </w:r>
      <w:r>
        <w:rPr>
          <w:rFonts w:ascii="Times New Roman" w:hAnsi="Times New Roman" w:hint="eastAsia"/>
          <w:sz w:val="24"/>
          <w:szCs w:val="24"/>
          <w:lang w:eastAsia="zh-CN"/>
        </w:rPr>
        <w:t>、</w:t>
      </w:r>
      <w:r>
        <w:rPr>
          <w:rFonts w:ascii="Times New Roman" w:hAnsi="Times New Roman" w:hint="eastAsia"/>
          <w:sz w:val="24"/>
          <w:szCs w:val="24"/>
          <w:lang w:eastAsia="zh-CN"/>
        </w:rPr>
        <w:t>People(</w:t>
      </w:r>
      <w:r>
        <w:rPr>
          <w:rFonts w:ascii="Times New Roman" w:hAnsi="Times New Roman" w:hint="eastAsia"/>
          <w:sz w:val="24"/>
          <w:szCs w:val="24"/>
          <w:lang w:eastAsia="zh-CN"/>
        </w:rPr>
        <w:t>即审核人</w:t>
      </w:r>
      <w:r>
        <w:rPr>
          <w:rFonts w:ascii="Times New Roman" w:hAnsi="Times New Roman" w:hint="eastAsia"/>
          <w:sz w:val="24"/>
          <w:szCs w:val="24"/>
          <w:lang w:eastAsia="zh-CN"/>
        </w:rPr>
        <w:t>)</w:t>
      </w:r>
      <w:r>
        <w:rPr>
          <w:rFonts w:ascii="Times New Roman" w:hAnsi="Times New Roman" w:hint="eastAsia"/>
          <w:sz w:val="24"/>
          <w:szCs w:val="24"/>
          <w:lang w:eastAsia="zh-CN"/>
        </w:rPr>
        <w:t>、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Repositoy</w:t>
      </w:r>
      <w:proofErr w:type="spellEnd"/>
      <w:r w:rsidRPr="004C6349">
        <w:rPr>
          <w:rFonts w:ascii="Times New Roman" w:hAnsi="Times New Roman" w:hint="eastAsia"/>
          <w:sz w:val="24"/>
          <w:szCs w:val="24"/>
          <w:lang w:eastAsia="zh-CN"/>
        </w:rPr>
        <w:t>和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The review request</w:t>
      </w:r>
      <w:proofErr w:type="gramStart"/>
      <w:r>
        <w:rPr>
          <w:rFonts w:ascii="Times New Roman" w:hAnsi="Times New Roman"/>
          <w:sz w:val="24"/>
          <w:szCs w:val="24"/>
          <w:lang w:eastAsia="zh-CN"/>
        </w:rPr>
        <w:t>’</w:t>
      </w:r>
      <w:proofErr w:type="gramEnd"/>
      <w:r w:rsidRPr="004C6349">
        <w:rPr>
          <w:rFonts w:ascii="Times New Roman" w:hAnsi="Times New Roman" w:hint="eastAsia"/>
          <w:sz w:val="24"/>
          <w:szCs w:val="24"/>
          <w:lang w:eastAsia="zh-CN"/>
        </w:rPr>
        <w:t>s description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是必填项；多个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people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、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group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和</w:t>
      </w:r>
      <w:proofErr w:type="spellStart"/>
      <w:r w:rsidRPr="004C6349">
        <w:rPr>
          <w:rFonts w:ascii="Times New Roman" w:hAnsi="Times New Roman" w:hint="eastAsia"/>
          <w:sz w:val="24"/>
          <w:szCs w:val="24"/>
          <w:lang w:eastAsia="zh-CN"/>
        </w:rPr>
        <w:t>BugClosed</w:t>
      </w:r>
      <w:proofErr w:type="spellEnd"/>
      <w:r w:rsidRPr="004C6349">
        <w:rPr>
          <w:rFonts w:ascii="Times New Roman" w:hAnsi="Times New Roman" w:hint="eastAsia"/>
          <w:sz w:val="24"/>
          <w:szCs w:val="24"/>
          <w:lang w:eastAsia="zh-CN"/>
        </w:rPr>
        <w:t>之间请用英文状态的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','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分隔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;</w:t>
      </w:r>
      <w:r w:rsidRPr="004C6349">
        <w:rPr>
          <w:rFonts w:ascii="Times New Roman" w:hAnsi="Times New Roman" w:hint="eastAsia"/>
          <w:sz w:val="24"/>
          <w:szCs w:val="24"/>
          <w:lang w:eastAsia="zh-CN"/>
        </w:rPr>
        <w:t>且</w:t>
      </w:r>
      <w:proofErr w:type="spellStart"/>
      <w:r w:rsidRPr="004C6349">
        <w:rPr>
          <w:rFonts w:ascii="Times New Roman" w:hAnsi="Times New Roman" w:hint="eastAsia"/>
          <w:sz w:val="24"/>
          <w:szCs w:val="24"/>
          <w:lang w:eastAsia="zh-CN"/>
        </w:rPr>
        <w:t>BugClosed</w:t>
      </w:r>
      <w:proofErr w:type="spellEnd"/>
      <w:r w:rsidRPr="004C6349">
        <w:rPr>
          <w:rFonts w:ascii="Times New Roman" w:hAnsi="Times New Roman" w:hint="eastAsia"/>
          <w:sz w:val="24"/>
          <w:szCs w:val="24"/>
          <w:lang w:eastAsia="zh-CN"/>
        </w:rPr>
        <w:t>必须为数字！</w:t>
      </w:r>
      <w:r w:rsidRPr="00DB65DB">
        <w:rPr>
          <w:rFonts w:ascii="Times New Roman" w:hAnsi="Times New Roman" w:hint="eastAsia"/>
          <w:sz w:val="24"/>
          <w:szCs w:val="24"/>
          <w:lang w:eastAsia="zh-CN"/>
        </w:rPr>
        <w:t xml:space="preserve"> </w:t>
      </w:r>
    </w:p>
    <w:p w:rsidR="000A4D8B" w:rsidRDefault="000A4D8B" w:rsidP="000A4D8B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用户</w:t>
      </w:r>
      <w:r w:rsidR="000C5624">
        <w:rPr>
          <w:rFonts w:ascii="Times New Roman" w:hAnsi="Times New Roman" w:hint="eastAsia"/>
          <w:sz w:val="24"/>
          <w:szCs w:val="24"/>
          <w:lang w:eastAsia="zh-CN"/>
        </w:rPr>
        <w:t>还</w:t>
      </w:r>
      <w:r>
        <w:rPr>
          <w:rFonts w:ascii="Times New Roman" w:hAnsi="Times New Roman" w:hint="eastAsia"/>
          <w:sz w:val="24"/>
          <w:szCs w:val="24"/>
          <w:lang w:eastAsia="zh-CN"/>
        </w:rPr>
        <w:t>可以</w:t>
      </w:r>
      <w:proofErr w:type="gramStart"/>
      <w:r>
        <w:rPr>
          <w:rFonts w:ascii="Times New Roman" w:hAnsi="Times New Roman" w:hint="eastAsia"/>
          <w:sz w:val="24"/>
          <w:szCs w:val="24"/>
          <w:lang w:eastAsia="zh-CN"/>
        </w:rPr>
        <w:t>通过勾选</w:t>
      </w:r>
      <w:proofErr w:type="gramEnd"/>
      <w:r>
        <w:rPr>
          <w:rFonts w:ascii="Times New Roman" w:hAnsi="Times New Roman" w:hint="eastAsia"/>
          <w:sz w:val="24"/>
          <w:szCs w:val="24"/>
          <w:lang w:eastAsia="zh-CN"/>
        </w:rPr>
        <w:t>Update Request</w:t>
      </w:r>
      <w:r>
        <w:rPr>
          <w:rFonts w:ascii="Times New Roman" w:hAnsi="Times New Roman" w:hint="eastAsia"/>
          <w:sz w:val="24"/>
          <w:szCs w:val="24"/>
          <w:lang w:eastAsia="zh-CN"/>
        </w:rPr>
        <w:t>来决定当前操作是全新提交</w:t>
      </w:r>
      <w:r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还是修改</w:t>
      </w:r>
      <w:r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；</w:t>
      </w:r>
      <w:proofErr w:type="gramStart"/>
      <w:r>
        <w:rPr>
          <w:rFonts w:ascii="Times New Roman" w:hAnsi="Times New Roman" w:hint="eastAsia"/>
          <w:sz w:val="24"/>
          <w:szCs w:val="24"/>
          <w:lang w:eastAsia="zh-CN"/>
        </w:rPr>
        <w:t>如果勾选了</w:t>
      </w:r>
      <w:proofErr w:type="gramEnd"/>
      <w:r>
        <w:rPr>
          <w:rFonts w:ascii="Times New Roman" w:hAnsi="Times New Roman" w:hint="eastAsia"/>
          <w:sz w:val="24"/>
          <w:szCs w:val="24"/>
          <w:lang w:eastAsia="zh-CN"/>
        </w:rPr>
        <w:t>Update Request</w:t>
      </w:r>
      <w:r>
        <w:rPr>
          <w:rFonts w:ascii="Times New Roman" w:hAnsi="Times New Roman" w:hint="eastAsia"/>
          <w:sz w:val="24"/>
          <w:szCs w:val="24"/>
          <w:lang w:eastAsia="zh-CN"/>
        </w:rPr>
        <w:t>，即表示用户希望修改</w:t>
      </w:r>
      <w:r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，此时必须输入需要修改的</w:t>
      </w:r>
      <w:r>
        <w:rPr>
          <w:rFonts w:ascii="Times New Roman" w:hAnsi="Times New Roman" w:hint="eastAsia"/>
          <w:sz w:val="24"/>
          <w:szCs w:val="24"/>
          <w:lang w:eastAsia="zh-CN"/>
        </w:rPr>
        <w:t>Request ID</w:t>
      </w:r>
      <w:r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0A4D8B" w:rsidRDefault="000A4D8B" w:rsidP="000A4D8B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lastRenderedPageBreak/>
        <w:t>默认情况下将</w:t>
      </w:r>
      <w:r>
        <w:rPr>
          <w:rFonts w:ascii="Times New Roman" w:hAnsi="Times New Roman" w:hint="eastAsia"/>
          <w:sz w:val="24"/>
          <w:szCs w:val="24"/>
          <w:lang w:eastAsia="zh-CN"/>
        </w:rPr>
        <w:t>Publish Request</w:t>
      </w:r>
      <w:r>
        <w:rPr>
          <w:rFonts w:ascii="Times New Roman" w:hAnsi="Times New Roman" w:hint="eastAsia"/>
          <w:sz w:val="24"/>
          <w:szCs w:val="24"/>
          <w:lang w:eastAsia="zh-CN"/>
        </w:rPr>
        <w:t>，如果用户希望</w:t>
      </w:r>
      <w:r>
        <w:rPr>
          <w:rFonts w:ascii="Times New Roman" w:hAnsi="Times New Roman" w:hint="eastAsia"/>
          <w:sz w:val="24"/>
          <w:szCs w:val="24"/>
          <w:lang w:eastAsia="zh-CN"/>
        </w:rPr>
        <w:t>Save as Draft</w:t>
      </w:r>
      <w:r>
        <w:rPr>
          <w:rFonts w:ascii="Times New Roman" w:hAnsi="Times New Roman" w:hint="eastAsia"/>
          <w:sz w:val="24"/>
          <w:szCs w:val="24"/>
          <w:lang w:eastAsia="zh-CN"/>
        </w:rPr>
        <w:t>而不是</w:t>
      </w:r>
      <w:r>
        <w:rPr>
          <w:rFonts w:ascii="Times New Roman" w:hAnsi="Times New Roman" w:hint="eastAsia"/>
          <w:sz w:val="24"/>
          <w:szCs w:val="24"/>
          <w:lang w:eastAsia="zh-CN"/>
        </w:rPr>
        <w:t>Publish Request</w:t>
      </w:r>
      <w:r>
        <w:rPr>
          <w:rFonts w:ascii="Times New Roman" w:hAnsi="Times New Roman" w:hint="eastAsia"/>
          <w:sz w:val="24"/>
          <w:szCs w:val="24"/>
          <w:lang w:eastAsia="zh-CN"/>
        </w:rPr>
        <w:t>，</w:t>
      </w:r>
      <w:proofErr w:type="gramStart"/>
      <w:r>
        <w:rPr>
          <w:rFonts w:ascii="Times New Roman" w:hAnsi="Times New Roman" w:hint="eastAsia"/>
          <w:sz w:val="24"/>
          <w:szCs w:val="24"/>
          <w:lang w:eastAsia="zh-CN"/>
        </w:rPr>
        <w:t>请勾选</w:t>
      </w:r>
      <w:proofErr w:type="gramEnd"/>
      <w:r>
        <w:rPr>
          <w:rFonts w:ascii="Times New Roman" w:hAnsi="Times New Roman" w:hint="eastAsia"/>
          <w:sz w:val="24"/>
          <w:szCs w:val="24"/>
          <w:lang w:eastAsia="zh-CN"/>
        </w:rPr>
        <w:t>Save as Draft</w:t>
      </w:r>
      <w:r w:rsidR="0030510D">
        <w:rPr>
          <w:rFonts w:ascii="Times New Roman" w:hAnsi="Times New Roman" w:hint="eastAsia"/>
          <w:sz w:val="24"/>
          <w:szCs w:val="24"/>
          <w:lang w:eastAsia="zh-CN"/>
        </w:rPr>
        <w:t>(</w:t>
      </w:r>
      <w:r w:rsidR="0030510D">
        <w:rPr>
          <w:rFonts w:ascii="Times New Roman" w:hAnsi="Times New Roman" w:hint="eastAsia"/>
          <w:sz w:val="24"/>
          <w:szCs w:val="24"/>
          <w:lang w:eastAsia="zh-CN"/>
        </w:rPr>
        <w:t>默认情况下界面上无此选项，除非已经通过首选项的页面高级配置功能自定需要该功能</w:t>
      </w:r>
      <w:r w:rsidR="0030510D"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30510D"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9F149A" w:rsidRDefault="009F149A" w:rsidP="00E714AA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Post-Commit</w:t>
      </w:r>
      <w:r>
        <w:rPr>
          <w:rFonts w:ascii="Times New Roman" w:hAnsi="Times New Roman" w:hint="eastAsia"/>
          <w:sz w:val="24"/>
          <w:szCs w:val="24"/>
          <w:lang w:eastAsia="zh-CN"/>
        </w:rPr>
        <w:t>方式时，需要指定</w:t>
      </w:r>
      <w:r>
        <w:rPr>
          <w:rFonts w:ascii="Times New Roman" w:hAnsi="Times New Roman" w:hint="eastAsia"/>
          <w:sz w:val="24"/>
          <w:szCs w:val="24"/>
          <w:lang w:eastAsia="zh-CN"/>
        </w:rPr>
        <w:t>Start</w:t>
      </w:r>
      <w:r>
        <w:rPr>
          <w:rFonts w:ascii="Times New Roman" w:hAnsi="Times New Roman" w:hint="eastAsia"/>
          <w:sz w:val="24"/>
          <w:szCs w:val="24"/>
          <w:lang w:eastAsia="zh-CN"/>
        </w:rPr>
        <w:t>和</w:t>
      </w:r>
      <w:r>
        <w:rPr>
          <w:rFonts w:ascii="Times New Roman" w:hAnsi="Times New Roman" w:hint="eastAsia"/>
          <w:sz w:val="24"/>
          <w:szCs w:val="24"/>
          <w:lang w:eastAsia="zh-CN"/>
        </w:rPr>
        <w:t>Stop</w:t>
      </w:r>
      <w:r>
        <w:rPr>
          <w:rFonts w:ascii="Times New Roman" w:hAnsi="Times New Roman" w:hint="eastAsia"/>
          <w:sz w:val="24"/>
          <w:szCs w:val="24"/>
          <w:lang w:eastAsia="zh-CN"/>
        </w:rPr>
        <w:t>版本号。</w:t>
      </w:r>
      <w:r w:rsidR="00D72AB2">
        <w:rPr>
          <w:rFonts w:ascii="Times New Roman" w:hAnsi="Times New Roman" w:hint="eastAsia"/>
          <w:sz w:val="24"/>
          <w:szCs w:val="24"/>
          <w:lang w:eastAsia="zh-CN"/>
        </w:rPr>
        <w:t>如果选中了多个文件</w:t>
      </w:r>
      <w:r w:rsidR="00994486">
        <w:rPr>
          <w:rFonts w:ascii="Times New Roman" w:hAnsi="Times New Roman" w:hint="eastAsia"/>
          <w:sz w:val="24"/>
          <w:szCs w:val="24"/>
          <w:lang w:eastAsia="zh-CN"/>
        </w:rPr>
        <w:t>和</w:t>
      </w:r>
      <w:r w:rsidR="00D72AB2">
        <w:rPr>
          <w:rFonts w:ascii="Times New Roman" w:hAnsi="Times New Roman" w:hint="eastAsia"/>
          <w:sz w:val="24"/>
          <w:szCs w:val="24"/>
          <w:lang w:eastAsia="zh-CN"/>
        </w:rPr>
        <w:t>文件夹，插件会</w:t>
      </w:r>
      <w:r w:rsidR="00994486">
        <w:rPr>
          <w:rFonts w:ascii="Times New Roman" w:hAnsi="Times New Roman" w:hint="eastAsia"/>
          <w:sz w:val="24"/>
          <w:szCs w:val="24"/>
          <w:lang w:eastAsia="zh-CN"/>
        </w:rPr>
        <w:t>为所有选中的</w:t>
      </w:r>
      <w:r w:rsidR="00D72AB2">
        <w:rPr>
          <w:rFonts w:ascii="Times New Roman" w:hAnsi="Times New Roman" w:hint="eastAsia"/>
          <w:sz w:val="24"/>
          <w:szCs w:val="24"/>
          <w:lang w:eastAsia="zh-CN"/>
        </w:rPr>
        <w:t>文件</w:t>
      </w:r>
      <w:r w:rsidR="00994486">
        <w:rPr>
          <w:rFonts w:ascii="Times New Roman" w:hAnsi="Times New Roman" w:hint="eastAsia"/>
          <w:sz w:val="24"/>
          <w:szCs w:val="24"/>
          <w:lang w:eastAsia="zh-CN"/>
        </w:rPr>
        <w:t>和</w:t>
      </w:r>
      <w:r w:rsidR="00D72AB2">
        <w:rPr>
          <w:rFonts w:ascii="Times New Roman" w:hAnsi="Times New Roman" w:hint="eastAsia"/>
          <w:sz w:val="24"/>
          <w:szCs w:val="24"/>
          <w:lang w:eastAsia="zh-CN"/>
        </w:rPr>
        <w:t>文件夹</w:t>
      </w:r>
      <w:r w:rsidR="005208D7">
        <w:rPr>
          <w:rFonts w:ascii="Times New Roman" w:hAnsi="Times New Roman" w:hint="eastAsia"/>
          <w:sz w:val="24"/>
          <w:szCs w:val="24"/>
          <w:lang w:eastAsia="zh-CN"/>
        </w:rPr>
        <w:t>生成</w:t>
      </w:r>
      <w:r w:rsidR="00D72AB2">
        <w:rPr>
          <w:rFonts w:ascii="Times New Roman" w:hAnsi="Times New Roman" w:hint="eastAsia"/>
          <w:sz w:val="24"/>
          <w:szCs w:val="24"/>
          <w:lang w:eastAsia="zh-CN"/>
        </w:rPr>
        <w:t>diff</w:t>
      </w:r>
      <w:r w:rsidR="00D72AB2">
        <w:rPr>
          <w:rFonts w:ascii="Times New Roman" w:hAnsi="Times New Roman" w:hint="eastAsia"/>
          <w:sz w:val="24"/>
          <w:szCs w:val="24"/>
          <w:lang w:eastAsia="zh-CN"/>
        </w:rPr>
        <w:t>文件</w:t>
      </w:r>
      <w:r w:rsidR="005208D7">
        <w:rPr>
          <w:rFonts w:ascii="Times New Roman" w:hAnsi="Times New Roman" w:hint="eastAsia"/>
          <w:sz w:val="24"/>
          <w:szCs w:val="24"/>
          <w:lang w:eastAsia="zh-CN"/>
        </w:rPr>
        <w:t>并上传到</w:t>
      </w:r>
      <w:proofErr w:type="spellStart"/>
      <w:r w:rsidR="005208D7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5208D7">
        <w:rPr>
          <w:rFonts w:ascii="Times New Roman" w:hAnsi="Times New Roman" w:hint="eastAsia"/>
          <w:sz w:val="24"/>
          <w:szCs w:val="24"/>
          <w:lang w:eastAsia="zh-CN"/>
        </w:rPr>
        <w:t>服务器</w:t>
      </w:r>
      <w:r w:rsidR="00D72AB2"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C27718" w:rsidRDefault="00EF31E4" w:rsidP="00C27718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0C5624">
        <w:rPr>
          <w:rFonts w:ascii="Times New Roman" w:hAnsi="Times New Roman" w:hint="eastAsia"/>
          <w:sz w:val="24"/>
          <w:szCs w:val="24"/>
          <w:lang w:eastAsia="zh-CN"/>
        </w:rPr>
        <w:t>插件</w:t>
      </w:r>
      <w:r w:rsidR="0074146B" w:rsidRPr="0074146B">
        <w:rPr>
          <w:rFonts w:ascii="Times New Roman" w:hAnsi="Times New Roman"/>
          <w:sz w:val="24"/>
          <w:szCs w:val="24"/>
          <w:lang w:eastAsia="zh-CN"/>
        </w:rPr>
        <w:t>在处理用户手工填写的</w:t>
      </w:r>
      <w:r w:rsidR="0074146B">
        <w:rPr>
          <w:rFonts w:ascii="Times New Roman" w:hAnsi="Times New Roman" w:hint="eastAsia"/>
          <w:sz w:val="24"/>
          <w:szCs w:val="24"/>
          <w:lang w:eastAsia="zh-CN"/>
        </w:rPr>
        <w:t>Start</w:t>
      </w:r>
      <w:r w:rsidR="0074146B">
        <w:rPr>
          <w:rFonts w:ascii="Times New Roman" w:hAnsi="Times New Roman" w:hint="eastAsia"/>
          <w:sz w:val="24"/>
          <w:szCs w:val="24"/>
          <w:lang w:eastAsia="zh-CN"/>
        </w:rPr>
        <w:t>和</w:t>
      </w:r>
      <w:r w:rsidR="0074146B">
        <w:rPr>
          <w:rFonts w:ascii="Times New Roman" w:hAnsi="Times New Roman" w:hint="eastAsia"/>
          <w:sz w:val="24"/>
          <w:szCs w:val="24"/>
          <w:lang w:eastAsia="zh-CN"/>
        </w:rPr>
        <w:t>Stop</w:t>
      </w:r>
      <w:r w:rsidR="0074146B" w:rsidRPr="0074146B">
        <w:rPr>
          <w:rFonts w:ascii="Times New Roman" w:hAnsi="Times New Roman"/>
          <w:sz w:val="24"/>
          <w:szCs w:val="24"/>
          <w:lang w:eastAsia="zh-CN"/>
        </w:rPr>
        <w:t>版本号时，插件的容错性</w:t>
      </w:r>
      <w:r w:rsidR="000C5624">
        <w:rPr>
          <w:rFonts w:ascii="Times New Roman" w:hAnsi="Times New Roman" w:hint="eastAsia"/>
          <w:sz w:val="24"/>
          <w:szCs w:val="24"/>
          <w:lang w:eastAsia="zh-CN"/>
        </w:rPr>
        <w:t>非常</w:t>
      </w:r>
      <w:r w:rsidR="0074146B" w:rsidRPr="0074146B">
        <w:rPr>
          <w:rFonts w:ascii="Times New Roman" w:hAnsi="Times New Roman"/>
          <w:sz w:val="24"/>
          <w:szCs w:val="24"/>
          <w:lang w:eastAsia="zh-CN"/>
        </w:rPr>
        <w:t>智能化</w:t>
      </w:r>
      <w:r w:rsidR="00957514">
        <w:rPr>
          <w:rFonts w:ascii="Times New Roman" w:hAnsi="Times New Roman" w:hint="eastAsia"/>
          <w:sz w:val="24"/>
          <w:szCs w:val="24"/>
          <w:lang w:eastAsia="zh-CN"/>
        </w:rPr>
        <w:t>；如果填写的版本号过高或过低，插件将自动</w:t>
      </w:r>
      <w:r w:rsidR="002E6189">
        <w:rPr>
          <w:rFonts w:ascii="Times New Roman" w:hAnsi="Times New Roman" w:hint="eastAsia"/>
          <w:sz w:val="24"/>
          <w:szCs w:val="24"/>
          <w:lang w:eastAsia="zh-CN"/>
        </w:rPr>
        <w:t>查找正确的版本号</w:t>
      </w:r>
      <w:r w:rsidR="0074146B" w:rsidRPr="0074146B">
        <w:rPr>
          <w:rFonts w:ascii="Times New Roman" w:hAnsi="Times New Roman"/>
          <w:sz w:val="24"/>
          <w:szCs w:val="24"/>
          <w:lang w:eastAsia="zh-CN"/>
        </w:rPr>
        <w:t>。</w:t>
      </w:r>
    </w:p>
    <w:p w:rsidR="00174DD2" w:rsidRDefault="00125CAE" w:rsidP="00125CAE">
      <w:pPr>
        <w:spacing w:after="0"/>
        <w:ind w:firstLineChars="0" w:firstLine="420"/>
        <w:rPr>
          <w:rFonts w:ascii="Times New Roman" w:hAnsi="Times New Roman"/>
          <w:sz w:val="21"/>
          <w:szCs w:val="21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此外，您在提交</w:t>
      </w:r>
      <w:r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之前，可以使用代码比较功能，使用方法是：双击界面中待比较</w:t>
      </w:r>
      <w:proofErr w:type="gramStart"/>
      <w:r>
        <w:rPr>
          <w:rFonts w:ascii="Times New Roman" w:hAnsi="Times New Roman" w:hint="eastAsia"/>
          <w:sz w:val="24"/>
          <w:szCs w:val="24"/>
          <w:lang w:eastAsia="zh-CN"/>
        </w:rPr>
        <w:t>的文件的文件</w:t>
      </w:r>
      <w:proofErr w:type="gramEnd"/>
      <w:r>
        <w:rPr>
          <w:rFonts w:ascii="Times New Roman" w:hAnsi="Times New Roman" w:hint="eastAsia"/>
          <w:sz w:val="24"/>
          <w:szCs w:val="24"/>
          <w:lang w:eastAsia="zh-CN"/>
        </w:rPr>
        <w:t>即可。</w:t>
      </w:r>
      <w:r w:rsidR="00E74529">
        <w:rPr>
          <w:rFonts w:ascii="Times New Roman" w:hAnsi="Times New Roman" w:hint="eastAsia"/>
          <w:sz w:val="24"/>
          <w:szCs w:val="24"/>
          <w:lang w:eastAsia="zh-CN"/>
        </w:rPr>
        <w:t>（目前暂时只支持文件比较，不支持文件夹比较功能）</w:t>
      </w:r>
      <w:r w:rsidR="004C2CA3"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F53664" w:rsidRDefault="009712EB" w:rsidP="00F53664">
      <w:pPr>
        <w:pStyle w:val="2"/>
        <w:spacing w:before="240" w:after="240" w:line="312" w:lineRule="auto"/>
        <w:ind w:firstLineChars="0" w:firstLine="0"/>
        <w:rPr>
          <w:rFonts w:ascii="黑体" w:eastAsia="黑体"/>
          <w:b w:val="0"/>
          <w:sz w:val="32"/>
          <w:lang w:eastAsia="zh-CN"/>
        </w:rPr>
      </w:pPr>
      <w:bookmarkStart w:id="15" w:name="_Toc306130999"/>
      <w:r>
        <w:rPr>
          <w:rFonts w:ascii="黑体" w:eastAsia="黑体" w:hint="eastAsia"/>
          <w:b w:val="0"/>
          <w:sz w:val="32"/>
          <w:lang w:eastAsia="zh-CN"/>
        </w:rPr>
        <w:t>6</w:t>
      </w:r>
      <w:r w:rsidR="00F53664">
        <w:rPr>
          <w:rFonts w:ascii="黑体" w:eastAsia="黑体" w:hint="eastAsia"/>
          <w:b w:val="0"/>
          <w:sz w:val="32"/>
          <w:lang w:eastAsia="zh-CN"/>
        </w:rPr>
        <w:t xml:space="preserve"> 在SVN</w:t>
      </w:r>
      <w:r w:rsidR="001C147E">
        <w:rPr>
          <w:rFonts w:ascii="黑体" w:eastAsia="黑体" w:hint="eastAsia"/>
          <w:b w:val="0"/>
          <w:sz w:val="32"/>
          <w:lang w:eastAsia="zh-CN"/>
        </w:rPr>
        <w:t>资源</w:t>
      </w:r>
      <w:r w:rsidR="00F53664">
        <w:rPr>
          <w:rFonts w:ascii="黑体" w:eastAsia="黑体" w:hint="eastAsia"/>
          <w:b w:val="0"/>
          <w:sz w:val="32"/>
          <w:lang w:eastAsia="zh-CN"/>
        </w:rPr>
        <w:t>历史记录</w:t>
      </w:r>
      <w:r w:rsidR="001C147E">
        <w:rPr>
          <w:rFonts w:ascii="黑体" w:eastAsia="黑体" w:hint="eastAsia"/>
          <w:b w:val="0"/>
          <w:sz w:val="32"/>
          <w:lang w:eastAsia="zh-CN"/>
        </w:rPr>
        <w:t>中</w:t>
      </w:r>
      <w:r w:rsidR="00F53664">
        <w:rPr>
          <w:rFonts w:ascii="黑体" w:eastAsia="黑体" w:hint="eastAsia"/>
          <w:b w:val="0"/>
          <w:sz w:val="32"/>
          <w:lang w:eastAsia="zh-CN"/>
        </w:rPr>
        <w:t>Post-Commit Request</w:t>
      </w:r>
      <w:bookmarkEnd w:id="15"/>
    </w:p>
    <w:p w:rsidR="00FE239E" w:rsidRDefault="00FE239E" w:rsidP="00FE239E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更多</w:t>
      </w:r>
      <w:r w:rsidR="009C4DAB">
        <w:rPr>
          <w:rFonts w:ascii="Times New Roman" w:hAnsi="Times New Roman" w:hint="eastAsia"/>
          <w:sz w:val="24"/>
          <w:szCs w:val="24"/>
          <w:lang w:eastAsia="zh-CN"/>
        </w:rPr>
        <w:t>的</w:t>
      </w:r>
      <w:r>
        <w:rPr>
          <w:rFonts w:ascii="Times New Roman" w:hAnsi="Times New Roman" w:hint="eastAsia"/>
          <w:sz w:val="24"/>
          <w:szCs w:val="24"/>
          <w:lang w:eastAsia="zh-CN"/>
        </w:rPr>
        <w:t>时候，你可能希望在</w:t>
      </w:r>
      <w:r>
        <w:rPr>
          <w:rFonts w:ascii="Times New Roman" w:hAnsi="Times New Roman" w:hint="eastAsia"/>
          <w:sz w:val="24"/>
          <w:szCs w:val="24"/>
          <w:lang w:eastAsia="zh-CN"/>
        </w:rPr>
        <w:t>SVN</w:t>
      </w:r>
      <w:r>
        <w:rPr>
          <w:rFonts w:ascii="Times New Roman" w:hAnsi="Times New Roman" w:hint="eastAsia"/>
          <w:sz w:val="24"/>
          <w:szCs w:val="24"/>
          <w:lang w:eastAsia="zh-CN"/>
        </w:rPr>
        <w:t>资源历史记录处</w:t>
      </w:r>
      <w:r w:rsidR="00454D1E">
        <w:rPr>
          <w:rFonts w:ascii="Times New Roman" w:hAnsi="Times New Roman" w:hint="eastAsia"/>
          <w:sz w:val="24"/>
          <w:szCs w:val="24"/>
          <w:lang w:eastAsia="zh-CN"/>
        </w:rPr>
        <w:t>以</w:t>
      </w:r>
      <w:r w:rsidR="00454D1E">
        <w:rPr>
          <w:rFonts w:ascii="Times New Roman" w:hAnsi="Times New Roman" w:hint="eastAsia"/>
          <w:sz w:val="24"/>
          <w:szCs w:val="24"/>
          <w:lang w:eastAsia="zh-CN"/>
        </w:rPr>
        <w:t>Post-Commit</w:t>
      </w:r>
      <w:r w:rsidR="00454D1E">
        <w:rPr>
          <w:rFonts w:ascii="Times New Roman" w:hAnsi="Times New Roman" w:hint="eastAsia"/>
          <w:sz w:val="24"/>
          <w:szCs w:val="24"/>
          <w:lang w:eastAsia="zh-CN"/>
        </w:rPr>
        <w:t>方式提交或修改</w:t>
      </w:r>
      <w:r w:rsidR="00454D1E">
        <w:rPr>
          <w:rFonts w:ascii="Times New Roman" w:hAnsi="Times New Roman" w:hint="eastAsia"/>
          <w:sz w:val="24"/>
          <w:szCs w:val="24"/>
          <w:lang w:eastAsia="zh-CN"/>
        </w:rPr>
        <w:t>Request</w:t>
      </w:r>
      <w:r>
        <w:rPr>
          <w:rFonts w:ascii="Times New Roman" w:hAnsi="Times New Roman" w:hint="eastAsia"/>
          <w:sz w:val="24"/>
          <w:szCs w:val="24"/>
          <w:lang w:eastAsia="zh-CN"/>
        </w:rPr>
        <w:t>。</w:t>
      </w:r>
      <w:r w:rsidR="00F81835">
        <w:rPr>
          <w:rFonts w:ascii="Times New Roman" w:hAnsi="Times New Roman" w:hint="eastAsia"/>
          <w:sz w:val="24"/>
          <w:szCs w:val="24"/>
          <w:lang w:eastAsia="zh-CN"/>
        </w:rPr>
        <w:t>具体方法是：</w:t>
      </w:r>
    </w:p>
    <w:p w:rsidR="00CA278E" w:rsidRDefault="00F81835" w:rsidP="00FE239E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选中需要操作的代码或代码目录，右键</w:t>
      </w:r>
      <w:r>
        <w:rPr>
          <w:rFonts w:ascii="Times New Roman" w:hAnsi="Times New Roman" w:hint="eastAsia"/>
          <w:sz w:val="24"/>
          <w:szCs w:val="24"/>
          <w:lang w:eastAsia="zh-CN"/>
        </w:rPr>
        <w:t>Team-&gt;</w:t>
      </w:r>
      <w:r>
        <w:rPr>
          <w:rFonts w:ascii="Times New Roman" w:hAnsi="Times New Roman" w:hint="eastAsia"/>
          <w:sz w:val="24"/>
          <w:szCs w:val="24"/>
          <w:lang w:eastAsia="zh-CN"/>
        </w:rPr>
        <w:t>显示资源历史记录，</w:t>
      </w:r>
      <w:r w:rsidR="00CA278E">
        <w:rPr>
          <w:rFonts w:ascii="Times New Roman" w:hAnsi="Times New Roman" w:hint="eastAsia"/>
          <w:sz w:val="24"/>
          <w:szCs w:val="24"/>
          <w:lang w:eastAsia="zh-CN"/>
        </w:rPr>
        <w:t>即出现代码修改的历史日志记录。</w:t>
      </w:r>
    </w:p>
    <w:p w:rsidR="004C1DA4" w:rsidRDefault="004C1DA4" w:rsidP="00FE239E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或：直接</w:t>
      </w:r>
      <w:r w:rsidRPr="004C1DA4">
        <w:rPr>
          <w:rFonts w:ascii="Times New Roman" w:hAnsi="Times New Roman" w:hint="eastAsia"/>
          <w:sz w:val="24"/>
          <w:szCs w:val="24"/>
          <w:lang w:eastAsia="zh-CN"/>
        </w:rPr>
        <w:t>从</w:t>
      </w:r>
      <w:r w:rsidRPr="004C1DA4">
        <w:rPr>
          <w:rFonts w:ascii="Times New Roman" w:hAnsi="Times New Roman" w:hint="eastAsia"/>
          <w:sz w:val="24"/>
          <w:szCs w:val="24"/>
          <w:lang w:eastAsia="zh-CN"/>
        </w:rPr>
        <w:t>Eclipse</w:t>
      </w:r>
      <w:r w:rsidRPr="004C1DA4">
        <w:rPr>
          <w:rFonts w:ascii="Times New Roman" w:hAnsi="Times New Roman" w:hint="eastAsia"/>
          <w:sz w:val="24"/>
          <w:szCs w:val="24"/>
          <w:lang w:eastAsia="zh-CN"/>
        </w:rPr>
        <w:t>的</w:t>
      </w:r>
      <w:r w:rsidRPr="004C1DA4">
        <w:rPr>
          <w:rFonts w:ascii="Times New Roman" w:hAnsi="Times New Roman" w:hint="eastAsia"/>
          <w:sz w:val="24"/>
          <w:szCs w:val="24"/>
          <w:lang w:eastAsia="zh-CN"/>
        </w:rPr>
        <w:t>SVN</w:t>
      </w:r>
      <w:r w:rsidRPr="004C1DA4">
        <w:rPr>
          <w:rFonts w:ascii="Times New Roman" w:hAnsi="Times New Roman" w:hint="eastAsia"/>
          <w:sz w:val="24"/>
          <w:szCs w:val="24"/>
          <w:lang w:eastAsia="zh-CN"/>
        </w:rPr>
        <w:t>资源库中打开的历史记录</w:t>
      </w:r>
      <w:r>
        <w:rPr>
          <w:rFonts w:ascii="Times New Roman" w:hAnsi="Times New Roman" w:hint="eastAsia"/>
          <w:sz w:val="24"/>
          <w:szCs w:val="24"/>
          <w:lang w:eastAsia="zh-CN"/>
        </w:rPr>
        <w:t>，</w:t>
      </w:r>
      <w:r w:rsidRPr="004C1DA4">
        <w:rPr>
          <w:rFonts w:ascii="Times New Roman" w:hAnsi="Times New Roman" w:hint="eastAsia"/>
          <w:sz w:val="24"/>
          <w:szCs w:val="24"/>
          <w:lang w:eastAsia="zh-CN"/>
        </w:rPr>
        <w:t>也</w:t>
      </w:r>
      <w:r>
        <w:rPr>
          <w:rFonts w:ascii="Times New Roman" w:hAnsi="Times New Roman" w:hint="eastAsia"/>
          <w:sz w:val="24"/>
          <w:szCs w:val="24"/>
          <w:lang w:eastAsia="zh-CN"/>
        </w:rPr>
        <w:t>同样</w:t>
      </w:r>
      <w:r w:rsidRPr="004C1DA4">
        <w:rPr>
          <w:rFonts w:ascii="Times New Roman" w:hAnsi="Times New Roman" w:hint="eastAsia"/>
          <w:sz w:val="24"/>
          <w:szCs w:val="24"/>
          <w:lang w:eastAsia="zh-CN"/>
        </w:rPr>
        <w:t>支持</w:t>
      </w:r>
      <w:r w:rsidRPr="004C1DA4">
        <w:rPr>
          <w:rFonts w:ascii="Times New Roman" w:hAnsi="Times New Roman" w:hint="eastAsia"/>
          <w:sz w:val="24"/>
          <w:szCs w:val="24"/>
          <w:lang w:eastAsia="zh-CN"/>
        </w:rPr>
        <w:t xml:space="preserve"> Post-Commit Request</w:t>
      </w:r>
      <w:r w:rsidRPr="004C1DA4"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F81835" w:rsidRDefault="00C43030" w:rsidP="00FE239E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选中需要对比的两个版本号（也可以只选中一个版本号，待弹出提交界面后，手动修改</w:t>
      </w:r>
      <w:r>
        <w:rPr>
          <w:rFonts w:ascii="Times New Roman" w:hAnsi="Times New Roman" w:hint="eastAsia"/>
          <w:sz w:val="24"/>
          <w:szCs w:val="24"/>
          <w:lang w:eastAsia="zh-CN"/>
        </w:rPr>
        <w:t>Start</w:t>
      </w:r>
      <w:r>
        <w:rPr>
          <w:rFonts w:ascii="Times New Roman" w:hAnsi="Times New Roman" w:hint="eastAsia"/>
          <w:sz w:val="24"/>
          <w:szCs w:val="24"/>
          <w:lang w:eastAsia="zh-CN"/>
        </w:rPr>
        <w:t>和</w:t>
      </w:r>
      <w:r>
        <w:rPr>
          <w:rFonts w:ascii="Times New Roman" w:hAnsi="Times New Roman" w:hint="eastAsia"/>
          <w:sz w:val="24"/>
          <w:szCs w:val="24"/>
          <w:lang w:eastAsia="zh-CN"/>
        </w:rPr>
        <w:t>Stop</w:t>
      </w:r>
      <w:r>
        <w:rPr>
          <w:rFonts w:ascii="Times New Roman" w:hAnsi="Times New Roman" w:hint="eastAsia"/>
          <w:sz w:val="24"/>
          <w:szCs w:val="24"/>
          <w:lang w:eastAsia="zh-CN"/>
        </w:rPr>
        <w:t>版本号）</w:t>
      </w:r>
      <w:r w:rsidR="006519A4">
        <w:rPr>
          <w:rFonts w:ascii="Times New Roman" w:hAnsi="Times New Roman" w:hint="eastAsia"/>
          <w:sz w:val="24"/>
          <w:szCs w:val="24"/>
          <w:lang w:eastAsia="zh-CN"/>
        </w:rPr>
        <w:t>，</w:t>
      </w:r>
      <w:r w:rsidR="00577F7E">
        <w:rPr>
          <w:rFonts w:ascii="Times New Roman" w:hAnsi="Times New Roman" w:hint="eastAsia"/>
          <w:sz w:val="24"/>
          <w:szCs w:val="24"/>
          <w:lang w:eastAsia="zh-CN"/>
        </w:rPr>
        <w:t>即可以使</w:t>
      </w:r>
      <w:r w:rsidR="00F81835">
        <w:rPr>
          <w:rFonts w:ascii="Times New Roman" w:hAnsi="Times New Roman" w:hint="eastAsia"/>
          <w:sz w:val="24"/>
          <w:szCs w:val="24"/>
          <w:lang w:eastAsia="zh-CN"/>
        </w:rPr>
        <w:t>用</w:t>
      </w:r>
      <w:r w:rsidR="00F81835">
        <w:rPr>
          <w:rFonts w:ascii="Times New Roman" w:hAnsi="Times New Roman" w:hint="eastAsia"/>
          <w:sz w:val="24"/>
          <w:szCs w:val="24"/>
          <w:lang w:eastAsia="zh-CN"/>
        </w:rPr>
        <w:t>Post-Commit</w:t>
      </w:r>
      <w:r w:rsidR="00F81835">
        <w:rPr>
          <w:rFonts w:ascii="Times New Roman" w:hAnsi="Times New Roman" w:hint="eastAsia"/>
          <w:sz w:val="24"/>
          <w:szCs w:val="24"/>
          <w:lang w:eastAsia="zh-CN"/>
        </w:rPr>
        <w:t>的方式提交或修改</w:t>
      </w:r>
      <w:r w:rsidR="00C54525">
        <w:rPr>
          <w:rFonts w:ascii="Times New Roman" w:hAnsi="Times New Roman" w:hint="eastAsia"/>
          <w:sz w:val="24"/>
          <w:szCs w:val="24"/>
          <w:lang w:eastAsia="zh-CN"/>
        </w:rPr>
        <w:t>Request</w:t>
      </w:r>
      <w:r w:rsidR="00C54525">
        <w:rPr>
          <w:rFonts w:ascii="Times New Roman" w:hAnsi="Times New Roman" w:hint="eastAsia"/>
          <w:sz w:val="24"/>
          <w:szCs w:val="24"/>
          <w:lang w:eastAsia="zh-CN"/>
        </w:rPr>
        <w:t>。如下图所示：</w:t>
      </w:r>
    </w:p>
    <w:p w:rsidR="00F81835" w:rsidRDefault="00F81835" w:rsidP="00F81835">
      <w:pPr>
        <w:spacing w:after="0"/>
        <w:ind w:firstLineChars="0" w:firstLine="0"/>
        <w:jc w:val="center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/>
          <w:noProof/>
          <w:sz w:val="24"/>
          <w:szCs w:val="24"/>
          <w:lang w:eastAsia="zh-CN"/>
        </w:rPr>
        <w:drawing>
          <wp:inline distT="0" distB="0" distL="0" distR="0">
            <wp:extent cx="4075872" cy="2037747"/>
            <wp:effectExtent l="19050" t="0" r="828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081" cy="203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35" w:rsidRPr="00FA0FF9" w:rsidRDefault="00FA0FF9" w:rsidP="00FA0FF9">
      <w:pPr>
        <w:spacing w:after="0"/>
        <w:ind w:firstLineChars="0" w:firstLine="0"/>
        <w:jc w:val="center"/>
        <w:rPr>
          <w:rFonts w:ascii="Times New Roman" w:hAnsi="Times New Roman"/>
          <w:sz w:val="21"/>
          <w:szCs w:val="21"/>
          <w:lang w:eastAsia="zh-CN"/>
        </w:rPr>
      </w:pPr>
      <w:r w:rsidRPr="002821CE">
        <w:rPr>
          <w:rFonts w:ascii="Times New Roman" w:hAnsi="Times New Roman" w:hint="eastAsia"/>
          <w:sz w:val="21"/>
          <w:szCs w:val="21"/>
          <w:lang w:eastAsia="zh-CN"/>
        </w:rPr>
        <w:t>图：</w:t>
      </w:r>
      <w:r w:rsidR="00F52105">
        <w:rPr>
          <w:rFonts w:ascii="Times New Roman" w:hAnsi="Times New Roman" w:hint="eastAsia"/>
          <w:sz w:val="21"/>
          <w:szCs w:val="21"/>
          <w:lang w:eastAsia="zh-CN"/>
        </w:rPr>
        <w:t>资源历史记录中</w:t>
      </w:r>
      <w:r>
        <w:rPr>
          <w:rFonts w:ascii="Times New Roman" w:hAnsi="Times New Roman" w:hint="eastAsia"/>
          <w:sz w:val="21"/>
          <w:szCs w:val="21"/>
          <w:lang w:eastAsia="zh-CN"/>
        </w:rPr>
        <w:t>Post-commit</w:t>
      </w:r>
      <w:r>
        <w:rPr>
          <w:rFonts w:ascii="Times New Roman" w:hAnsi="Times New Roman" w:hint="eastAsia"/>
          <w:sz w:val="21"/>
          <w:szCs w:val="21"/>
          <w:lang w:eastAsia="zh-CN"/>
        </w:rPr>
        <w:t>方式提交或更新</w:t>
      </w:r>
      <w:r>
        <w:rPr>
          <w:rFonts w:ascii="Times New Roman" w:hAnsi="Times New Roman" w:hint="eastAsia"/>
          <w:sz w:val="21"/>
          <w:szCs w:val="21"/>
          <w:lang w:eastAsia="zh-CN"/>
        </w:rPr>
        <w:t>Request</w:t>
      </w:r>
    </w:p>
    <w:p w:rsidR="00DD627B" w:rsidRPr="008A3BC0" w:rsidRDefault="009712EB" w:rsidP="008A3BC0">
      <w:pPr>
        <w:pStyle w:val="2"/>
        <w:spacing w:before="240" w:after="240" w:line="312" w:lineRule="auto"/>
        <w:ind w:firstLineChars="0" w:firstLine="0"/>
        <w:rPr>
          <w:rFonts w:ascii="黑体" w:eastAsia="黑体"/>
          <w:b w:val="0"/>
          <w:sz w:val="32"/>
          <w:lang w:eastAsia="zh-CN"/>
        </w:rPr>
      </w:pPr>
      <w:bookmarkStart w:id="16" w:name="_Toc306131000"/>
      <w:r>
        <w:rPr>
          <w:rFonts w:ascii="黑体" w:eastAsia="黑体" w:hint="eastAsia"/>
          <w:b w:val="0"/>
          <w:sz w:val="32"/>
          <w:lang w:eastAsia="zh-CN"/>
        </w:rPr>
        <w:t>7</w:t>
      </w:r>
      <w:r w:rsidR="001714DC">
        <w:rPr>
          <w:rFonts w:ascii="黑体" w:eastAsia="黑体" w:hint="eastAsia"/>
          <w:b w:val="0"/>
          <w:sz w:val="32"/>
          <w:lang w:eastAsia="zh-CN"/>
        </w:rPr>
        <w:t xml:space="preserve"> </w:t>
      </w:r>
      <w:r w:rsidR="005156A9">
        <w:rPr>
          <w:rFonts w:ascii="黑体" w:eastAsia="黑体" w:hint="eastAsia"/>
          <w:b w:val="0"/>
          <w:sz w:val="32"/>
          <w:lang w:eastAsia="zh-CN"/>
        </w:rPr>
        <w:t>其它技巧</w:t>
      </w:r>
      <w:bookmarkEnd w:id="16"/>
    </w:p>
    <w:p w:rsidR="004477D2" w:rsidRPr="001447EC" w:rsidRDefault="009712EB" w:rsidP="004D152A">
      <w:pPr>
        <w:pStyle w:val="3"/>
        <w:spacing w:before="180" w:after="180" w:line="312" w:lineRule="auto"/>
        <w:ind w:firstLineChars="0" w:firstLine="0"/>
        <w:rPr>
          <w:rFonts w:ascii="Times New Roman" w:hAnsi="Times New Roman"/>
          <w:b w:val="0"/>
          <w:i/>
          <w:sz w:val="28"/>
          <w:szCs w:val="28"/>
          <w:lang w:eastAsia="zh-CN"/>
        </w:rPr>
      </w:pPr>
      <w:bookmarkStart w:id="17" w:name="_Toc306131001"/>
      <w:r>
        <w:rPr>
          <w:rFonts w:ascii="黑体" w:eastAsia="黑体" w:hint="eastAsia"/>
          <w:b w:val="0"/>
          <w:sz w:val="28"/>
          <w:lang w:eastAsia="zh-CN"/>
        </w:rPr>
        <w:lastRenderedPageBreak/>
        <w:t>7</w:t>
      </w:r>
      <w:r w:rsidR="004270D7">
        <w:rPr>
          <w:rFonts w:ascii="黑体" w:eastAsia="黑体" w:hint="eastAsia"/>
          <w:b w:val="0"/>
          <w:sz w:val="28"/>
          <w:lang w:eastAsia="zh-CN"/>
        </w:rPr>
        <w:t>.</w:t>
      </w:r>
      <w:r w:rsidR="008A3BC0">
        <w:rPr>
          <w:rFonts w:ascii="黑体" w:eastAsia="黑体" w:hint="eastAsia"/>
          <w:b w:val="0"/>
          <w:sz w:val="28"/>
          <w:lang w:eastAsia="zh-CN"/>
        </w:rPr>
        <w:t>1</w:t>
      </w:r>
      <w:r w:rsidR="004270D7" w:rsidRPr="007A05EE">
        <w:rPr>
          <w:rFonts w:ascii="黑体" w:eastAsia="黑体" w:hAnsi="黑体" w:hint="eastAsia"/>
          <w:b w:val="0"/>
          <w:sz w:val="28"/>
          <w:lang w:eastAsia="zh-CN"/>
        </w:rPr>
        <w:t xml:space="preserve"> </w:t>
      </w:r>
      <w:r w:rsidR="005156A9">
        <w:rPr>
          <w:rFonts w:ascii="黑体" w:eastAsia="黑体" w:hAnsi="黑体" w:hint="eastAsia"/>
          <w:b w:val="0"/>
          <w:sz w:val="28"/>
          <w:lang w:eastAsia="zh-CN"/>
        </w:rPr>
        <w:t>强制刷新</w:t>
      </w:r>
      <w:r w:rsidR="005156A9" w:rsidRPr="005156A9">
        <w:rPr>
          <w:rFonts w:ascii="黑体" w:eastAsia="黑体" w:hAnsi="黑体" w:hint="eastAsia"/>
          <w:b w:val="0"/>
          <w:sz w:val="28"/>
          <w:lang w:eastAsia="zh-CN"/>
        </w:rPr>
        <w:t>Groups、People、Repository的相关缓存</w:t>
      </w:r>
      <w:bookmarkEnd w:id="17"/>
    </w:p>
    <w:p w:rsidR="00927B44" w:rsidRDefault="00D86940" w:rsidP="00927B44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为了</w:t>
      </w:r>
      <w:r w:rsidR="00CF26A7">
        <w:rPr>
          <w:rFonts w:ascii="Times New Roman" w:hAnsi="Times New Roman" w:hint="eastAsia"/>
          <w:sz w:val="24"/>
          <w:szCs w:val="24"/>
          <w:lang w:eastAsia="zh-CN"/>
        </w:rPr>
        <w:t>优化用户体验</w:t>
      </w:r>
      <w:r>
        <w:rPr>
          <w:rFonts w:ascii="Times New Roman" w:hAnsi="Times New Roman" w:hint="eastAsia"/>
          <w:sz w:val="24"/>
          <w:szCs w:val="24"/>
          <w:lang w:eastAsia="zh-CN"/>
        </w:rPr>
        <w:t>，</w:t>
      </w:r>
      <w:r>
        <w:rPr>
          <w:rFonts w:ascii="Times New Roman" w:hAnsi="Times New Roman" w:hint="eastAsia"/>
          <w:sz w:val="24"/>
          <w:szCs w:val="24"/>
          <w:lang w:eastAsia="zh-CN"/>
        </w:rPr>
        <w:t xml:space="preserve"> 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591845">
        <w:rPr>
          <w:rFonts w:ascii="Times New Roman" w:hAnsi="Times New Roman" w:hint="eastAsia"/>
          <w:sz w:val="24"/>
          <w:szCs w:val="24"/>
          <w:lang w:eastAsia="zh-CN"/>
        </w:rPr>
        <w:t>插件</w:t>
      </w:r>
      <w:r w:rsidR="00ED13A7">
        <w:rPr>
          <w:rFonts w:ascii="Times New Roman" w:hAnsi="Times New Roman" w:hint="eastAsia"/>
          <w:sz w:val="24"/>
          <w:szCs w:val="24"/>
          <w:lang w:eastAsia="zh-CN"/>
        </w:rPr>
        <w:t>将</w:t>
      </w:r>
      <w:proofErr w:type="spellStart"/>
      <w:r w:rsidR="001F4AA8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1F4AA8">
        <w:rPr>
          <w:rFonts w:ascii="Times New Roman" w:hAnsi="Times New Roman" w:hint="eastAsia"/>
          <w:sz w:val="24"/>
          <w:szCs w:val="24"/>
          <w:lang w:eastAsia="zh-CN"/>
        </w:rPr>
        <w:t>服务端</w:t>
      </w:r>
      <w:r w:rsidR="00591845">
        <w:rPr>
          <w:rFonts w:ascii="Times New Roman" w:hAnsi="Times New Roman" w:hint="eastAsia"/>
          <w:sz w:val="24"/>
          <w:szCs w:val="24"/>
          <w:lang w:eastAsia="zh-CN"/>
        </w:rPr>
        <w:t>的</w:t>
      </w:r>
      <w:r w:rsidR="00591845">
        <w:rPr>
          <w:rFonts w:ascii="Times New Roman" w:hAnsi="Times New Roman" w:hint="eastAsia"/>
          <w:sz w:val="24"/>
          <w:szCs w:val="24"/>
          <w:lang w:eastAsia="zh-CN"/>
        </w:rPr>
        <w:t>Group</w:t>
      </w:r>
      <w:r w:rsidR="00932267">
        <w:rPr>
          <w:rFonts w:ascii="Times New Roman" w:hAnsi="Times New Roman" w:hint="eastAsia"/>
          <w:sz w:val="24"/>
          <w:szCs w:val="24"/>
          <w:lang w:eastAsia="zh-CN"/>
        </w:rPr>
        <w:t>s</w:t>
      </w:r>
      <w:r w:rsidR="00591845">
        <w:rPr>
          <w:rFonts w:ascii="Times New Roman" w:hAnsi="Times New Roman" w:hint="eastAsia"/>
          <w:sz w:val="24"/>
          <w:szCs w:val="24"/>
          <w:lang w:eastAsia="zh-CN"/>
        </w:rPr>
        <w:t>、</w:t>
      </w:r>
      <w:r w:rsidR="00591845">
        <w:rPr>
          <w:rFonts w:ascii="Times New Roman" w:hAnsi="Times New Roman" w:hint="eastAsia"/>
          <w:sz w:val="24"/>
          <w:szCs w:val="24"/>
          <w:lang w:eastAsia="zh-CN"/>
        </w:rPr>
        <w:t>Users</w:t>
      </w:r>
      <w:r w:rsidR="00591845">
        <w:rPr>
          <w:rFonts w:ascii="Times New Roman" w:hAnsi="Times New Roman" w:hint="eastAsia"/>
          <w:sz w:val="24"/>
          <w:szCs w:val="24"/>
          <w:lang w:eastAsia="zh-CN"/>
        </w:rPr>
        <w:t>和</w:t>
      </w:r>
      <w:r w:rsidR="00591845">
        <w:rPr>
          <w:rFonts w:ascii="Times New Roman" w:hAnsi="Times New Roman" w:hint="eastAsia"/>
          <w:sz w:val="24"/>
          <w:szCs w:val="24"/>
          <w:lang w:eastAsia="zh-CN"/>
        </w:rPr>
        <w:t>Repository</w:t>
      </w:r>
      <w:r w:rsidR="00591845">
        <w:rPr>
          <w:rFonts w:ascii="Times New Roman" w:hAnsi="Times New Roman" w:hint="eastAsia"/>
          <w:sz w:val="24"/>
          <w:szCs w:val="24"/>
          <w:lang w:eastAsia="zh-CN"/>
        </w:rPr>
        <w:t>信息保存在</w:t>
      </w:r>
      <w:r w:rsidR="0093669E">
        <w:rPr>
          <w:rFonts w:ascii="Times New Roman" w:hAnsi="Times New Roman" w:hint="eastAsia"/>
          <w:sz w:val="24"/>
          <w:szCs w:val="24"/>
          <w:lang w:eastAsia="zh-CN"/>
        </w:rPr>
        <w:t>本地</w:t>
      </w:r>
      <w:r w:rsidR="0097301A">
        <w:rPr>
          <w:rFonts w:ascii="Times New Roman" w:hAnsi="Times New Roman" w:hint="eastAsia"/>
          <w:sz w:val="24"/>
          <w:szCs w:val="24"/>
          <w:lang w:eastAsia="zh-CN"/>
        </w:rPr>
        <w:t>缓存</w:t>
      </w:r>
      <w:r w:rsidR="00591845">
        <w:rPr>
          <w:rFonts w:ascii="Times New Roman" w:hAnsi="Times New Roman" w:hint="eastAsia"/>
          <w:sz w:val="24"/>
          <w:szCs w:val="24"/>
          <w:lang w:eastAsia="zh-CN"/>
        </w:rPr>
        <w:t>中。</w:t>
      </w:r>
      <w:r w:rsidR="00C17F7E">
        <w:rPr>
          <w:rFonts w:ascii="Times New Roman" w:hAnsi="Times New Roman" w:hint="eastAsia"/>
          <w:sz w:val="24"/>
          <w:szCs w:val="24"/>
          <w:lang w:eastAsia="zh-CN"/>
        </w:rPr>
        <w:t>如果你修改了</w:t>
      </w:r>
      <w:proofErr w:type="spellStart"/>
      <w:r w:rsidR="007C5766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7C5766">
        <w:rPr>
          <w:rFonts w:ascii="Times New Roman" w:hAnsi="Times New Roman" w:hint="eastAsia"/>
          <w:sz w:val="24"/>
          <w:szCs w:val="24"/>
          <w:lang w:eastAsia="zh-CN"/>
        </w:rPr>
        <w:t>服务器</w:t>
      </w:r>
      <w:r w:rsidR="00C17F7E">
        <w:rPr>
          <w:rFonts w:ascii="Times New Roman" w:hAnsi="Times New Roman" w:hint="eastAsia"/>
          <w:sz w:val="24"/>
          <w:szCs w:val="24"/>
          <w:lang w:eastAsia="zh-CN"/>
        </w:rPr>
        <w:t>上的相关配置</w:t>
      </w:r>
      <w:r w:rsidR="001D559C">
        <w:rPr>
          <w:rFonts w:ascii="Times New Roman" w:hAnsi="Times New Roman" w:hint="eastAsia"/>
          <w:sz w:val="24"/>
          <w:szCs w:val="24"/>
          <w:lang w:eastAsia="zh-CN"/>
        </w:rPr>
        <w:t>，例如新增了一个</w:t>
      </w:r>
      <w:r w:rsidR="001D559C">
        <w:rPr>
          <w:rFonts w:ascii="Times New Roman" w:hAnsi="Times New Roman" w:hint="eastAsia"/>
          <w:sz w:val="24"/>
          <w:szCs w:val="24"/>
          <w:lang w:eastAsia="zh-CN"/>
        </w:rPr>
        <w:t>Group</w:t>
      </w:r>
      <w:r w:rsidR="00C17F7E">
        <w:rPr>
          <w:rFonts w:ascii="Times New Roman" w:hAnsi="Times New Roman" w:hint="eastAsia"/>
          <w:sz w:val="24"/>
          <w:szCs w:val="24"/>
          <w:lang w:eastAsia="zh-CN"/>
        </w:rPr>
        <w:t>、修改了</w:t>
      </w:r>
      <w:r w:rsidR="00C17F7E">
        <w:rPr>
          <w:rFonts w:ascii="Times New Roman" w:hAnsi="Times New Roman" w:hint="eastAsia"/>
          <w:sz w:val="24"/>
          <w:szCs w:val="24"/>
          <w:lang w:eastAsia="zh-CN"/>
        </w:rPr>
        <w:t>Repository</w:t>
      </w:r>
      <w:r w:rsidR="00C17F7E">
        <w:rPr>
          <w:rFonts w:ascii="Times New Roman" w:hAnsi="Times New Roman" w:hint="eastAsia"/>
          <w:sz w:val="24"/>
          <w:szCs w:val="24"/>
          <w:lang w:eastAsia="zh-CN"/>
        </w:rPr>
        <w:t>对应的</w:t>
      </w:r>
      <w:r w:rsidR="00C17F7E">
        <w:rPr>
          <w:rFonts w:ascii="Times New Roman" w:hAnsi="Times New Roman" w:hint="eastAsia"/>
          <w:sz w:val="24"/>
          <w:szCs w:val="24"/>
          <w:lang w:eastAsia="zh-CN"/>
        </w:rPr>
        <w:t>SVN</w:t>
      </w:r>
      <w:r w:rsidR="00C17F7E">
        <w:rPr>
          <w:rFonts w:ascii="Times New Roman" w:hAnsi="Times New Roman" w:hint="eastAsia"/>
          <w:sz w:val="24"/>
          <w:szCs w:val="24"/>
          <w:lang w:eastAsia="zh-CN"/>
        </w:rPr>
        <w:t>地址</w:t>
      </w:r>
      <w:r w:rsidR="005A5B7F">
        <w:rPr>
          <w:rFonts w:ascii="Times New Roman" w:hAnsi="Times New Roman" w:hint="eastAsia"/>
          <w:sz w:val="24"/>
          <w:szCs w:val="24"/>
          <w:lang w:eastAsia="zh-CN"/>
        </w:rPr>
        <w:t>。如果</w:t>
      </w:r>
      <w:r w:rsidR="001D559C">
        <w:rPr>
          <w:rFonts w:ascii="Times New Roman" w:hAnsi="Times New Roman" w:hint="eastAsia"/>
          <w:sz w:val="24"/>
          <w:szCs w:val="24"/>
          <w:lang w:eastAsia="zh-CN"/>
        </w:rPr>
        <w:t>提交时提示找不到该</w:t>
      </w:r>
      <w:r w:rsidR="001D559C">
        <w:rPr>
          <w:rFonts w:ascii="Times New Roman" w:hAnsi="Times New Roman" w:hint="eastAsia"/>
          <w:sz w:val="24"/>
          <w:szCs w:val="24"/>
          <w:lang w:eastAsia="zh-CN"/>
        </w:rPr>
        <w:t>Group</w:t>
      </w:r>
      <w:r w:rsidR="0053229F">
        <w:rPr>
          <w:rFonts w:ascii="Times New Roman" w:hAnsi="Times New Roman" w:hint="eastAsia"/>
          <w:sz w:val="24"/>
          <w:szCs w:val="24"/>
          <w:lang w:eastAsia="zh-CN"/>
        </w:rPr>
        <w:t>或</w:t>
      </w:r>
      <w:r w:rsidR="0053229F">
        <w:rPr>
          <w:rFonts w:ascii="Times New Roman" w:hAnsi="Times New Roman" w:hint="eastAsia"/>
          <w:sz w:val="24"/>
          <w:szCs w:val="24"/>
          <w:lang w:eastAsia="zh-CN"/>
        </w:rPr>
        <w:t>Repository</w:t>
      </w:r>
      <w:r w:rsidR="007C5766">
        <w:rPr>
          <w:rFonts w:ascii="Times New Roman" w:hAnsi="Times New Roman" w:hint="eastAsia"/>
          <w:sz w:val="24"/>
          <w:szCs w:val="24"/>
          <w:lang w:eastAsia="zh-CN"/>
        </w:rPr>
        <w:t>，</w:t>
      </w:r>
      <w:r w:rsidR="001D559C">
        <w:rPr>
          <w:rFonts w:ascii="Times New Roman" w:hAnsi="Times New Roman" w:hint="eastAsia"/>
          <w:sz w:val="24"/>
          <w:szCs w:val="24"/>
          <w:lang w:eastAsia="zh-CN"/>
        </w:rPr>
        <w:t>您</w:t>
      </w:r>
      <w:r w:rsidR="007C5766">
        <w:rPr>
          <w:rFonts w:ascii="Times New Roman" w:hAnsi="Times New Roman" w:hint="eastAsia"/>
          <w:sz w:val="24"/>
          <w:szCs w:val="24"/>
          <w:lang w:eastAsia="zh-CN"/>
        </w:rPr>
        <w:t>可以</w:t>
      </w:r>
      <w:r w:rsidR="006C4D17">
        <w:rPr>
          <w:rFonts w:ascii="Times New Roman" w:hAnsi="Times New Roman" w:hint="eastAsia"/>
          <w:sz w:val="24"/>
          <w:szCs w:val="24"/>
          <w:lang w:eastAsia="zh-CN"/>
        </w:rPr>
        <w:t>用</w:t>
      </w:r>
      <w:r w:rsidR="001E78CE">
        <w:rPr>
          <w:rFonts w:ascii="Times New Roman" w:hAnsi="Times New Roman" w:hint="eastAsia"/>
          <w:sz w:val="24"/>
          <w:szCs w:val="24"/>
          <w:lang w:eastAsia="zh-CN"/>
        </w:rPr>
        <w:t>如下</w:t>
      </w:r>
      <w:r w:rsidR="007C5766">
        <w:rPr>
          <w:rFonts w:ascii="Times New Roman" w:hAnsi="Times New Roman" w:hint="eastAsia"/>
          <w:sz w:val="24"/>
          <w:szCs w:val="24"/>
          <w:lang w:eastAsia="zh-CN"/>
        </w:rPr>
        <w:t>方式</w:t>
      </w:r>
      <w:r w:rsidR="000A602C">
        <w:rPr>
          <w:rFonts w:ascii="Times New Roman" w:hAnsi="Times New Roman" w:hint="eastAsia"/>
          <w:sz w:val="24"/>
          <w:szCs w:val="24"/>
          <w:lang w:eastAsia="zh-CN"/>
        </w:rPr>
        <w:t>立即</w:t>
      </w:r>
      <w:r w:rsidR="007C5766">
        <w:rPr>
          <w:rFonts w:ascii="Times New Roman" w:hAnsi="Times New Roman" w:hint="eastAsia"/>
          <w:sz w:val="24"/>
          <w:szCs w:val="24"/>
          <w:lang w:eastAsia="zh-CN"/>
        </w:rPr>
        <w:t>强制刷新</w:t>
      </w:r>
      <w:r w:rsidR="007A5D1B">
        <w:rPr>
          <w:rFonts w:ascii="Times New Roman" w:hAnsi="Times New Roman" w:hint="eastAsia"/>
          <w:sz w:val="24"/>
          <w:szCs w:val="24"/>
          <w:lang w:eastAsia="zh-CN"/>
        </w:rPr>
        <w:t>本地</w:t>
      </w:r>
      <w:r w:rsidR="007C5766">
        <w:rPr>
          <w:rFonts w:ascii="Times New Roman" w:hAnsi="Times New Roman" w:hint="eastAsia"/>
          <w:sz w:val="24"/>
          <w:szCs w:val="24"/>
          <w:lang w:eastAsia="zh-CN"/>
        </w:rPr>
        <w:t>缓存</w:t>
      </w:r>
      <w:r w:rsidR="000A602C">
        <w:rPr>
          <w:rFonts w:ascii="Times New Roman" w:hAnsi="Times New Roman" w:hint="eastAsia"/>
          <w:sz w:val="24"/>
          <w:szCs w:val="24"/>
          <w:lang w:eastAsia="zh-CN"/>
        </w:rPr>
        <w:t>（或重新启动</w:t>
      </w:r>
      <w:r w:rsidR="000A602C">
        <w:rPr>
          <w:rFonts w:ascii="Times New Roman" w:hAnsi="Times New Roman" w:hint="eastAsia"/>
          <w:sz w:val="24"/>
          <w:szCs w:val="24"/>
          <w:lang w:eastAsia="zh-CN"/>
        </w:rPr>
        <w:t>Eclipse</w:t>
      </w:r>
      <w:r w:rsidR="0067350C">
        <w:rPr>
          <w:rFonts w:ascii="Times New Roman" w:hAnsi="Times New Roman" w:hint="eastAsia"/>
          <w:sz w:val="24"/>
          <w:szCs w:val="24"/>
          <w:lang w:eastAsia="zh-CN"/>
        </w:rPr>
        <w:t>，或等待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67350C">
        <w:rPr>
          <w:rFonts w:ascii="Times New Roman" w:hAnsi="Times New Roman" w:hint="eastAsia"/>
          <w:sz w:val="24"/>
          <w:szCs w:val="24"/>
          <w:lang w:eastAsia="zh-CN"/>
        </w:rPr>
        <w:t>在若干分钟后自动刷新</w:t>
      </w:r>
      <w:r w:rsidR="0067350C">
        <w:rPr>
          <w:rFonts w:ascii="Times New Roman" w:hAnsi="Times New Roman" w:hint="eastAsia"/>
          <w:sz w:val="24"/>
          <w:szCs w:val="24"/>
          <w:lang w:eastAsia="zh-CN"/>
        </w:rPr>
        <w:t>Cache</w:t>
      </w:r>
      <w:r w:rsidR="000A602C">
        <w:rPr>
          <w:rFonts w:ascii="Times New Roman" w:hAnsi="Times New Roman" w:hint="eastAsia"/>
          <w:sz w:val="24"/>
          <w:szCs w:val="24"/>
          <w:lang w:eastAsia="zh-CN"/>
        </w:rPr>
        <w:t>）</w:t>
      </w:r>
      <w:r w:rsidR="007C5766">
        <w:rPr>
          <w:rFonts w:ascii="Times New Roman" w:hAnsi="Times New Roman" w:hint="eastAsia"/>
          <w:sz w:val="24"/>
          <w:szCs w:val="24"/>
          <w:lang w:eastAsia="zh-CN"/>
        </w:rPr>
        <w:t>：</w:t>
      </w:r>
    </w:p>
    <w:p w:rsidR="00924056" w:rsidRDefault="00E52AB8" w:rsidP="00E31CF7">
      <w:pPr>
        <w:spacing w:after="0"/>
        <w:ind w:firstLineChars="0" w:firstLine="440"/>
        <w:rPr>
          <w:rFonts w:ascii="Times New Roman" w:hAnsi="Times New Roman"/>
          <w:sz w:val="24"/>
          <w:szCs w:val="24"/>
          <w:lang w:eastAsia="zh-CN"/>
        </w:rPr>
      </w:pPr>
      <w:r w:rsidRPr="00E31CF7">
        <w:rPr>
          <w:rFonts w:ascii="Times New Roman" w:hAnsi="Times New Roman" w:hint="eastAsia"/>
          <w:sz w:val="24"/>
          <w:szCs w:val="24"/>
          <w:lang w:eastAsia="zh-CN"/>
        </w:rPr>
        <w:t>“</w:t>
      </w:r>
      <w:r w:rsidRPr="00E31CF7">
        <w:rPr>
          <w:rFonts w:ascii="Times New Roman" w:hAnsi="Times New Roman" w:hint="eastAsia"/>
          <w:sz w:val="24"/>
          <w:szCs w:val="24"/>
          <w:lang w:eastAsia="zh-CN"/>
        </w:rPr>
        <w:t>Windows-&gt;Preferences-&gt;</w:t>
      </w:r>
      <w:r w:rsidR="00A61428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A61428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A61428">
        <w:rPr>
          <w:rFonts w:ascii="Times New Roman" w:hAnsi="Times New Roman" w:hint="eastAsia"/>
          <w:sz w:val="24"/>
          <w:szCs w:val="24"/>
          <w:lang w:eastAsia="zh-CN"/>
        </w:rPr>
        <w:t>配置</w:t>
      </w:r>
      <w:r w:rsidR="00EE00A3">
        <w:rPr>
          <w:rFonts w:ascii="Times New Roman" w:hAnsi="Times New Roman" w:hint="eastAsia"/>
          <w:sz w:val="24"/>
          <w:szCs w:val="24"/>
          <w:lang w:eastAsia="zh-CN"/>
        </w:rPr>
        <w:t>-&gt;</w:t>
      </w:r>
      <w:r w:rsidR="00EE00A3" w:rsidRPr="00EE00A3">
        <w:rPr>
          <w:rFonts w:ascii="Times New Roman" w:hAnsi="Times New Roman"/>
          <w:sz w:val="24"/>
          <w:szCs w:val="24"/>
          <w:lang w:eastAsia="zh-CN"/>
        </w:rPr>
        <w:t>功能高级配置</w:t>
      </w:r>
      <w:r w:rsidRPr="00E31CF7">
        <w:rPr>
          <w:rFonts w:ascii="Times New Roman" w:hAnsi="Times New Roman" w:hint="eastAsia"/>
          <w:sz w:val="24"/>
          <w:szCs w:val="24"/>
          <w:lang w:eastAsia="zh-CN"/>
        </w:rPr>
        <w:t>”打开首选项配置窗口，</w:t>
      </w:r>
      <w:r w:rsidR="0035373F" w:rsidRPr="00E31CF7">
        <w:rPr>
          <w:rFonts w:ascii="Times New Roman" w:hAnsi="Times New Roman" w:hint="eastAsia"/>
          <w:sz w:val="24"/>
          <w:szCs w:val="24"/>
          <w:lang w:eastAsia="zh-CN"/>
        </w:rPr>
        <w:t>点击</w:t>
      </w:r>
      <w:r w:rsidR="00455A04" w:rsidRPr="00E31CF7">
        <w:rPr>
          <w:rFonts w:ascii="Times New Roman" w:hAnsi="Times New Roman" w:hint="eastAsia"/>
          <w:sz w:val="24"/>
          <w:szCs w:val="24"/>
          <w:lang w:eastAsia="zh-CN"/>
        </w:rPr>
        <w:t>“</w:t>
      </w:r>
      <w:r w:rsidR="00120762" w:rsidRPr="00E31CF7">
        <w:rPr>
          <w:rFonts w:ascii="Times New Roman" w:hAnsi="Times New Roman" w:hint="eastAsia"/>
          <w:sz w:val="24"/>
          <w:szCs w:val="24"/>
          <w:lang w:eastAsia="zh-CN"/>
        </w:rPr>
        <w:t>重置</w:t>
      </w:r>
      <w:r w:rsidR="00455A04" w:rsidRPr="00E31CF7">
        <w:rPr>
          <w:rFonts w:ascii="Times New Roman" w:hAnsi="Times New Roman" w:hint="eastAsia"/>
          <w:sz w:val="24"/>
          <w:szCs w:val="24"/>
          <w:lang w:eastAsia="zh-CN"/>
        </w:rPr>
        <w:t>”</w:t>
      </w:r>
      <w:r w:rsidR="00120762" w:rsidRPr="00E31CF7">
        <w:rPr>
          <w:rFonts w:ascii="Times New Roman" w:hAnsi="Times New Roman" w:hint="eastAsia"/>
          <w:sz w:val="24"/>
          <w:szCs w:val="24"/>
          <w:lang w:eastAsia="zh-CN"/>
        </w:rPr>
        <w:t>按钮即可</w:t>
      </w:r>
      <w:r w:rsidR="00C31F2E" w:rsidRPr="00E31CF7">
        <w:rPr>
          <w:rFonts w:ascii="Times New Roman" w:hAnsi="Times New Roman" w:hint="eastAsia"/>
          <w:sz w:val="24"/>
          <w:szCs w:val="24"/>
          <w:lang w:eastAsia="zh-CN"/>
        </w:rPr>
        <w:t>重置配置的所有服务器的缓存信息</w:t>
      </w:r>
      <w:r w:rsidR="00120762" w:rsidRPr="00E31CF7"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2F7D6B" w:rsidRDefault="005F003E" w:rsidP="005F003E">
      <w:pPr>
        <w:pStyle w:val="2"/>
        <w:spacing w:before="240" w:after="240" w:line="312" w:lineRule="auto"/>
        <w:ind w:firstLineChars="0" w:firstLine="0"/>
        <w:rPr>
          <w:rFonts w:ascii="黑体" w:eastAsia="黑体" w:hAnsi="黑体"/>
          <w:b w:val="0"/>
          <w:sz w:val="28"/>
          <w:lang w:eastAsia="zh-CN"/>
        </w:rPr>
      </w:pPr>
      <w:bookmarkStart w:id="18" w:name="_Toc306131002"/>
      <w:r>
        <w:rPr>
          <w:rFonts w:ascii="黑体" w:eastAsia="黑体" w:hint="eastAsia"/>
          <w:b w:val="0"/>
          <w:sz w:val="32"/>
          <w:lang w:eastAsia="zh-CN"/>
        </w:rPr>
        <w:t>8 常见</w:t>
      </w:r>
      <w:r w:rsidR="004B56FC">
        <w:rPr>
          <w:rFonts w:ascii="黑体" w:eastAsia="黑体" w:hint="eastAsia"/>
          <w:b w:val="0"/>
          <w:sz w:val="32"/>
          <w:lang w:eastAsia="zh-CN"/>
        </w:rPr>
        <w:t>问题</w:t>
      </w:r>
      <w:r w:rsidR="0061705F">
        <w:rPr>
          <w:rFonts w:ascii="黑体" w:eastAsia="黑体" w:hint="eastAsia"/>
          <w:b w:val="0"/>
          <w:sz w:val="32"/>
          <w:lang w:eastAsia="zh-CN"/>
        </w:rPr>
        <w:t>答疑</w:t>
      </w:r>
      <w:bookmarkEnd w:id="18"/>
    </w:p>
    <w:p w:rsidR="00405BD0" w:rsidRDefault="00D21249" w:rsidP="007E5E3C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 w:rsidRPr="00C255EB">
        <w:rPr>
          <w:rFonts w:ascii="Times New Roman" w:hAnsi="Times New Roman" w:hint="eastAsia"/>
          <w:b/>
          <w:sz w:val="24"/>
          <w:szCs w:val="24"/>
          <w:lang w:eastAsia="zh-CN"/>
        </w:rPr>
        <w:t>1.</w:t>
      </w:r>
      <w:r w:rsidRPr="00D21249">
        <w:rPr>
          <w:rFonts w:ascii="Times New Roman" w:hAnsi="Times New Roman"/>
          <w:b/>
          <w:sz w:val="24"/>
          <w:szCs w:val="24"/>
          <w:lang w:eastAsia="zh-CN"/>
        </w:rPr>
        <w:t>安装</w:t>
      </w:r>
      <w:r w:rsidR="00EF31E4">
        <w:rPr>
          <w:rFonts w:ascii="Times New Roman" w:hAnsi="Times New Roman"/>
          <w:b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/>
          <w:b/>
          <w:sz w:val="24"/>
          <w:szCs w:val="24"/>
          <w:lang w:eastAsia="zh-CN"/>
        </w:rPr>
        <w:t>ReviewBoard</w:t>
      </w:r>
      <w:proofErr w:type="spellEnd"/>
      <w:r w:rsidRPr="00D21249">
        <w:rPr>
          <w:rFonts w:ascii="Times New Roman" w:hAnsi="Times New Roman"/>
          <w:b/>
          <w:sz w:val="24"/>
          <w:szCs w:val="24"/>
          <w:lang w:eastAsia="zh-CN"/>
        </w:rPr>
        <w:t>插件后，右键</w:t>
      </w:r>
      <w:r w:rsidRPr="00D21249">
        <w:rPr>
          <w:rFonts w:ascii="Times New Roman" w:hAnsi="Times New Roman"/>
          <w:b/>
          <w:sz w:val="24"/>
          <w:szCs w:val="24"/>
          <w:lang w:eastAsia="zh-CN"/>
        </w:rPr>
        <w:t>Project Properties</w:t>
      </w:r>
      <w:r w:rsidR="0010724F">
        <w:rPr>
          <w:rFonts w:ascii="Times New Roman" w:hAnsi="Times New Roman"/>
          <w:b/>
          <w:sz w:val="24"/>
          <w:szCs w:val="24"/>
          <w:lang w:eastAsia="zh-CN"/>
        </w:rPr>
        <w:t>，找不到相应的</w:t>
      </w:r>
      <w:r w:rsidR="0010724F">
        <w:rPr>
          <w:rFonts w:ascii="Times New Roman" w:hAnsi="Times New Roman" w:hint="eastAsia"/>
          <w:b/>
          <w:sz w:val="24"/>
          <w:szCs w:val="24"/>
          <w:lang w:eastAsia="zh-CN"/>
        </w:rPr>
        <w:t>菜单</w:t>
      </w:r>
      <w:r w:rsidRPr="00D21249">
        <w:rPr>
          <w:rFonts w:ascii="Times New Roman" w:hAnsi="Times New Roman"/>
          <w:b/>
          <w:sz w:val="24"/>
          <w:szCs w:val="24"/>
          <w:lang w:eastAsia="zh-CN"/>
        </w:rPr>
        <w:t>项，这是怎么回事？</w:t>
      </w:r>
      <w:r w:rsidRPr="00D21249">
        <w:rPr>
          <w:rFonts w:ascii="Times New Roman" w:hAnsi="Times New Roman"/>
          <w:b/>
          <w:sz w:val="24"/>
          <w:szCs w:val="24"/>
          <w:lang w:eastAsia="zh-CN"/>
        </w:rPr>
        <w:t xml:space="preserve"> </w:t>
      </w:r>
    </w:p>
    <w:p w:rsidR="002F7D6B" w:rsidRDefault="001A07FE" w:rsidP="00D21249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非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Subclipse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关联的</w:t>
      </w:r>
      <w:r>
        <w:rPr>
          <w:rFonts w:ascii="Times New Roman" w:hAnsi="Times New Roman" w:hint="eastAsia"/>
          <w:sz w:val="24"/>
          <w:szCs w:val="24"/>
          <w:lang w:eastAsia="zh-CN"/>
        </w:rPr>
        <w:t>Project</w:t>
      </w:r>
      <w:r>
        <w:rPr>
          <w:rFonts w:ascii="Times New Roman" w:hAnsi="Times New Roman" w:hint="eastAsia"/>
          <w:sz w:val="24"/>
          <w:szCs w:val="24"/>
          <w:lang w:eastAsia="zh-CN"/>
        </w:rPr>
        <w:t>不会</w:t>
      </w:r>
      <w:r w:rsidR="00D21249" w:rsidRPr="00D21249">
        <w:rPr>
          <w:rFonts w:ascii="Times New Roman" w:hAnsi="Times New Roman"/>
          <w:sz w:val="24"/>
          <w:szCs w:val="24"/>
          <w:lang w:eastAsia="zh-CN"/>
        </w:rPr>
        <w:t>出现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的任何菜单</w:t>
      </w:r>
      <w:r w:rsidR="00D21249" w:rsidRPr="00D21249">
        <w:rPr>
          <w:rFonts w:ascii="Times New Roman" w:hAnsi="Times New Roman"/>
          <w:sz w:val="24"/>
          <w:szCs w:val="24"/>
          <w:lang w:eastAsia="zh-CN"/>
        </w:rPr>
        <w:t>。如果</w:t>
      </w:r>
      <w:r w:rsidR="00EA0CFE">
        <w:rPr>
          <w:rFonts w:ascii="Times New Roman" w:hAnsi="Times New Roman" w:hint="eastAsia"/>
          <w:sz w:val="24"/>
          <w:szCs w:val="24"/>
          <w:lang w:eastAsia="zh-CN"/>
        </w:rPr>
        <w:t>右键后，</w:t>
      </w:r>
      <w:r w:rsidR="00D21249" w:rsidRPr="00D21249">
        <w:rPr>
          <w:rFonts w:ascii="Times New Roman" w:hAnsi="Times New Roman"/>
          <w:sz w:val="24"/>
          <w:szCs w:val="24"/>
          <w:lang w:eastAsia="zh-CN"/>
        </w:rPr>
        <w:t>找不到</w:t>
      </w:r>
      <w:r w:rsidR="00EA0CFE">
        <w:rPr>
          <w:rFonts w:ascii="Times New Roman" w:hAnsi="Times New Roman" w:hint="eastAsia"/>
          <w:sz w:val="24"/>
          <w:szCs w:val="24"/>
          <w:lang w:eastAsia="zh-CN"/>
        </w:rPr>
        <w:t>功能菜单</w:t>
      </w:r>
      <w:r w:rsidR="00D21249" w:rsidRPr="00D21249">
        <w:rPr>
          <w:rFonts w:ascii="Times New Roman" w:hAnsi="Times New Roman"/>
          <w:sz w:val="24"/>
          <w:szCs w:val="24"/>
          <w:lang w:eastAsia="zh-CN"/>
        </w:rPr>
        <w:t>，可能是因为您的项目不是</w:t>
      </w:r>
      <w:r w:rsidR="00D21249" w:rsidRPr="00D21249">
        <w:rPr>
          <w:rFonts w:ascii="Times New Roman" w:hAnsi="Times New Roman"/>
          <w:sz w:val="24"/>
          <w:szCs w:val="24"/>
          <w:lang w:eastAsia="zh-CN"/>
        </w:rPr>
        <w:t>SVN</w:t>
      </w:r>
      <w:r w:rsidR="00D21249" w:rsidRPr="00D21249">
        <w:rPr>
          <w:rFonts w:ascii="Times New Roman" w:hAnsi="Times New Roman"/>
          <w:sz w:val="24"/>
          <w:szCs w:val="24"/>
          <w:lang w:eastAsia="zh-CN"/>
        </w:rPr>
        <w:t>检出的项目。</w:t>
      </w:r>
    </w:p>
    <w:p w:rsidR="0010724F" w:rsidRDefault="0010724F" w:rsidP="00D21249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如果您</w:t>
      </w:r>
      <w:r w:rsidR="0081775A">
        <w:rPr>
          <w:rFonts w:ascii="Times New Roman" w:hAnsi="Times New Roman" w:hint="eastAsia"/>
          <w:sz w:val="24"/>
          <w:szCs w:val="24"/>
          <w:lang w:eastAsia="zh-CN"/>
        </w:rPr>
        <w:t>是</w:t>
      </w:r>
      <w:r w:rsidR="00E9329C">
        <w:rPr>
          <w:rFonts w:ascii="Times New Roman" w:hAnsi="Times New Roman" w:hint="eastAsia"/>
          <w:sz w:val="24"/>
          <w:szCs w:val="24"/>
          <w:lang w:eastAsia="zh-CN"/>
        </w:rPr>
        <w:t>以</w:t>
      </w:r>
      <w:r>
        <w:rPr>
          <w:rFonts w:ascii="Times New Roman" w:hAnsi="Times New Roman" w:hint="eastAsia"/>
          <w:sz w:val="24"/>
          <w:szCs w:val="24"/>
          <w:lang w:eastAsia="zh-CN"/>
        </w:rPr>
        <w:t>离线方式安装</w:t>
      </w:r>
      <w:r w:rsidR="0081775A">
        <w:rPr>
          <w:rFonts w:ascii="Times New Roman" w:hAnsi="Times New Roman" w:hint="eastAsia"/>
          <w:sz w:val="24"/>
          <w:szCs w:val="24"/>
          <w:lang w:eastAsia="zh-CN"/>
        </w:rPr>
        <w:t>的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插件，且您确认你的项目就是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Subclipse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关联的</w:t>
      </w:r>
      <w:r>
        <w:rPr>
          <w:rFonts w:ascii="Times New Roman" w:hAnsi="Times New Roman" w:hint="eastAsia"/>
          <w:sz w:val="24"/>
          <w:szCs w:val="24"/>
          <w:lang w:eastAsia="zh-CN"/>
        </w:rPr>
        <w:t>Project</w:t>
      </w:r>
      <w:r>
        <w:rPr>
          <w:rFonts w:ascii="Times New Roman" w:hAnsi="Times New Roman" w:hint="eastAsia"/>
          <w:sz w:val="24"/>
          <w:szCs w:val="24"/>
          <w:lang w:eastAsia="zh-CN"/>
        </w:rPr>
        <w:t>，但是右键后，相关菜单</w:t>
      </w:r>
      <w:r w:rsidR="0081775A">
        <w:rPr>
          <w:rFonts w:ascii="Times New Roman" w:hAnsi="Times New Roman" w:hint="eastAsia"/>
          <w:sz w:val="24"/>
          <w:szCs w:val="24"/>
          <w:lang w:eastAsia="zh-CN"/>
        </w:rPr>
        <w:t>仍</w:t>
      </w:r>
      <w:r>
        <w:rPr>
          <w:rFonts w:ascii="Times New Roman" w:hAnsi="Times New Roman" w:hint="eastAsia"/>
          <w:sz w:val="24"/>
          <w:szCs w:val="24"/>
          <w:lang w:eastAsia="zh-CN"/>
        </w:rPr>
        <w:t>未出现。那么，请关掉您的</w:t>
      </w:r>
      <w:r>
        <w:rPr>
          <w:rFonts w:ascii="Times New Roman" w:hAnsi="Times New Roman" w:hint="eastAsia"/>
          <w:sz w:val="24"/>
          <w:szCs w:val="24"/>
          <w:lang w:eastAsia="zh-CN"/>
        </w:rPr>
        <w:t>Eclipse</w:t>
      </w:r>
      <w:r>
        <w:rPr>
          <w:rFonts w:ascii="Times New Roman" w:hAnsi="Times New Roman" w:hint="eastAsia"/>
          <w:sz w:val="24"/>
          <w:szCs w:val="24"/>
          <w:lang w:eastAsia="zh-CN"/>
        </w:rPr>
        <w:t>删掉</w:t>
      </w:r>
      <w:r>
        <w:rPr>
          <w:rFonts w:ascii="Times New Roman" w:hAnsi="Times New Roman" w:hint="eastAsia"/>
          <w:sz w:val="24"/>
          <w:szCs w:val="24"/>
          <w:lang w:eastAsia="zh-CN"/>
        </w:rPr>
        <w:t>eclipse</w:t>
      </w:r>
      <w:r>
        <w:rPr>
          <w:rFonts w:ascii="Times New Roman" w:hAnsi="Times New Roman" w:hint="eastAsia"/>
          <w:sz w:val="24"/>
          <w:szCs w:val="24"/>
          <w:lang w:eastAsia="zh-CN"/>
        </w:rPr>
        <w:t>目录下的</w:t>
      </w:r>
      <w:r w:rsidRPr="0010724F">
        <w:rPr>
          <w:rFonts w:ascii="Times New Roman" w:hAnsi="Times New Roman"/>
          <w:sz w:val="24"/>
          <w:szCs w:val="24"/>
          <w:lang w:eastAsia="zh-CN"/>
        </w:rPr>
        <w:t>configuration</w:t>
      </w:r>
      <w:r>
        <w:rPr>
          <w:rFonts w:ascii="Times New Roman" w:hAnsi="Times New Roman" w:hint="eastAsia"/>
          <w:sz w:val="24"/>
          <w:szCs w:val="24"/>
          <w:lang w:eastAsia="zh-CN"/>
        </w:rPr>
        <w:t>/</w:t>
      </w:r>
      <w:proofErr w:type="spellStart"/>
      <w:r w:rsidRPr="0010724F">
        <w:rPr>
          <w:rFonts w:ascii="Times New Roman" w:hAnsi="Times New Roman"/>
          <w:sz w:val="24"/>
          <w:szCs w:val="24"/>
          <w:lang w:eastAsia="zh-CN"/>
        </w:rPr>
        <w:t>org.eclipse.update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目录，然后重新启动</w:t>
      </w:r>
      <w:r>
        <w:rPr>
          <w:rFonts w:ascii="Times New Roman" w:hAnsi="Times New Roman" w:hint="eastAsia"/>
          <w:sz w:val="24"/>
          <w:szCs w:val="24"/>
          <w:lang w:eastAsia="zh-CN"/>
        </w:rPr>
        <w:t>Eclipse</w:t>
      </w:r>
      <w:r>
        <w:rPr>
          <w:rFonts w:ascii="Times New Roman" w:hAnsi="Times New Roman" w:hint="eastAsia"/>
          <w:sz w:val="24"/>
          <w:szCs w:val="24"/>
          <w:lang w:eastAsia="zh-CN"/>
        </w:rPr>
        <w:t>即可。</w:t>
      </w:r>
    </w:p>
    <w:p w:rsidR="00EC2929" w:rsidRPr="00EC2929" w:rsidRDefault="00EC2929" w:rsidP="00D21249">
      <w:pPr>
        <w:spacing w:after="0"/>
        <w:ind w:firstLineChars="0" w:firstLine="420"/>
        <w:rPr>
          <w:rFonts w:ascii="Times New Roman" w:hAnsi="Times New Roman"/>
          <w:b/>
          <w:sz w:val="24"/>
          <w:szCs w:val="24"/>
          <w:lang w:eastAsia="zh-CN"/>
        </w:rPr>
      </w:pPr>
      <w:r w:rsidRPr="00EC2929">
        <w:rPr>
          <w:rFonts w:ascii="Times New Roman" w:hAnsi="Times New Roman" w:hint="eastAsia"/>
          <w:b/>
          <w:sz w:val="24"/>
          <w:szCs w:val="24"/>
          <w:lang w:eastAsia="zh-CN"/>
        </w:rPr>
        <w:t>2.</w:t>
      </w:r>
      <w:r w:rsidRPr="00EC2929">
        <w:rPr>
          <w:rFonts w:ascii="Times New Roman" w:hAnsi="Times New Roman" w:hint="eastAsia"/>
          <w:b/>
          <w:sz w:val="24"/>
          <w:szCs w:val="24"/>
          <w:lang w:eastAsia="zh-CN"/>
        </w:rPr>
        <w:t>配置</w:t>
      </w:r>
      <w:r w:rsidR="00C52E68">
        <w:rPr>
          <w:rFonts w:ascii="Times New Roman" w:hAnsi="Times New Roman" w:hint="eastAsia"/>
          <w:b/>
          <w:sz w:val="24"/>
          <w:szCs w:val="24"/>
          <w:lang w:eastAsia="zh-CN"/>
        </w:rPr>
        <w:t>信息</w:t>
      </w:r>
      <w:r w:rsidRPr="00EC2929">
        <w:rPr>
          <w:rFonts w:ascii="Times New Roman" w:hAnsi="Times New Roman" w:hint="eastAsia"/>
          <w:b/>
          <w:sz w:val="24"/>
          <w:szCs w:val="24"/>
          <w:lang w:eastAsia="zh-CN"/>
        </w:rPr>
        <w:t>填写正确，点击</w:t>
      </w:r>
      <w:r w:rsidRPr="00EC2929">
        <w:rPr>
          <w:rFonts w:ascii="Times New Roman" w:hAnsi="Times New Roman" w:hint="eastAsia"/>
          <w:b/>
          <w:sz w:val="24"/>
          <w:szCs w:val="24"/>
          <w:lang w:eastAsia="zh-CN"/>
        </w:rPr>
        <w:t>apply</w:t>
      </w:r>
      <w:r w:rsidRPr="00EC2929">
        <w:rPr>
          <w:rFonts w:ascii="Times New Roman" w:hAnsi="Times New Roman" w:hint="eastAsia"/>
          <w:b/>
          <w:sz w:val="24"/>
          <w:szCs w:val="24"/>
          <w:lang w:eastAsia="zh-CN"/>
        </w:rPr>
        <w:t>提示用户名密码错误。</w:t>
      </w:r>
    </w:p>
    <w:p w:rsidR="00EC2929" w:rsidRPr="00EC2929" w:rsidRDefault="00EC2929" w:rsidP="00D21249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检查插件版本与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版本是否匹配。</w:t>
      </w:r>
      <w:r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 xml:space="preserve"> V1.0.0</w:t>
      </w:r>
      <w:r>
        <w:rPr>
          <w:rFonts w:ascii="Times New Roman" w:hAnsi="Times New Roman" w:hint="eastAsia"/>
          <w:sz w:val="24"/>
          <w:szCs w:val="24"/>
          <w:lang w:eastAsia="zh-CN"/>
        </w:rPr>
        <w:t>是基于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 xml:space="preserve"> 1.6</w:t>
      </w:r>
      <w:r>
        <w:rPr>
          <w:rFonts w:ascii="Times New Roman" w:hAnsi="Times New Roman" w:hint="eastAsia"/>
          <w:sz w:val="24"/>
          <w:szCs w:val="24"/>
          <w:lang w:eastAsia="zh-CN"/>
        </w:rPr>
        <w:t>版本的接口开发的，支持</w:t>
      </w:r>
      <w:r>
        <w:rPr>
          <w:rFonts w:ascii="Times New Roman" w:hAnsi="Times New Roman" w:hint="eastAsia"/>
          <w:sz w:val="24"/>
          <w:szCs w:val="24"/>
          <w:lang w:eastAsia="zh-CN"/>
        </w:rPr>
        <w:t>1.6</w:t>
      </w:r>
      <w:r>
        <w:rPr>
          <w:rFonts w:ascii="Times New Roman" w:hAnsi="Times New Roman" w:hint="eastAsia"/>
          <w:sz w:val="24"/>
          <w:szCs w:val="24"/>
          <w:lang w:eastAsia="zh-CN"/>
        </w:rPr>
        <w:t>及以上版本的</w:t>
      </w:r>
      <w:proofErr w:type="spellStart"/>
      <w:r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>
        <w:rPr>
          <w:rFonts w:ascii="Times New Roman" w:hAnsi="Times New Roman" w:hint="eastAsia"/>
          <w:sz w:val="24"/>
          <w:szCs w:val="24"/>
          <w:lang w:eastAsia="zh-CN"/>
        </w:rPr>
        <w:t>服务器。对于低版本的服务器我们不能保证提供稳定功能。</w:t>
      </w:r>
    </w:p>
    <w:p w:rsidR="00C255EB" w:rsidRPr="00C255EB" w:rsidRDefault="00EC2929" w:rsidP="00D21249">
      <w:pPr>
        <w:spacing w:after="0"/>
        <w:ind w:firstLineChars="0" w:firstLine="420"/>
        <w:rPr>
          <w:rFonts w:ascii="Times New Roman" w:hAnsi="Times New Roman"/>
          <w:b/>
          <w:sz w:val="24"/>
          <w:szCs w:val="24"/>
          <w:lang w:eastAsia="zh-CN"/>
        </w:rPr>
      </w:pPr>
      <w:r>
        <w:rPr>
          <w:rFonts w:ascii="Times New Roman" w:hAnsi="Times New Roman" w:hint="eastAsia"/>
          <w:b/>
          <w:sz w:val="24"/>
          <w:szCs w:val="24"/>
          <w:lang w:eastAsia="zh-CN"/>
        </w:rPr>
        <w:t>3</w:t>
      </w:r>
      <w:r w:rsidR="00C255EB" w:rsidRPr="00C255EB">
        <w:rPr>
          <w:rFonts w:ascii="Times New Roman" w:hAnsi="Times New Roman" w:hint="eastAsia"/>
          <w:b/>
          <w:sz w:val="24"/>
          <w:szCs w:val="24"/>
          <w:lang w:eastAsia="zh-CN"/>
        </w:rPr>
        <w:t>.</w:t>
      </w:r>
      <w:r w:rsidR="00C255EB" w:rsidRPr="00C255EB">
        <w:rPr>
          <w:rFonts w:ascii="Times New Roman" w:hAnsi="Times New Roman" w:hint="eastAsia"/>
          <w:b/>
          <w:sz w:val="24"/>
          <w:szCs w:val="24"/>
          <w:lang w:eastAsia="zh-CN"/>
        </w:rPr>
        <w:t>无法提交</w:t>
      </w:r>
      <w:r w:rsidR="00C255EB" w:rsidRPr="00C255EB">
        <w:rPr>
          <w:rFonts w:ascii="Times New Roman" w:hAnsi="Times New Roman" w:hint="eastAsia"/>
          <w:b/>
          <w:sz w:val="24"/>
          <w:szCs w:val="24"/>
          <w:lang w:eastAsia="zh-CN"/>
        </w:rPr>
        <w:t>request</w:t>
      </w:r>
      <w:r w:rsidR="00C255EB" w:rsidRPr="00C255EB">
        <w:rPr>
          <w:rFonts w:ascii="Times New Roman" w:hAnsi="Times New Roman" w:hint="eastAsia"/>
          <w:b/>
          <w:sz w:val="24"/>
          <w:szCs w:val="24"/>
          <w:lang w:eastAsia="zh-CN"/>
        </w:rPr>
        <w:t>，提交后报异常</w:t>
      </w:r>
      <w:r w:rsidR="0039091F">
        <w:rPr>
          <w:rFonts w:ascii="Times New Roman" w:hAnsi="Times New Roman" w:hint="eastAsia"/>
          <w:b/>
          <w:sz w:val="24"/>
          <w:szCs w:val="24"/>
          <w:lang w:eastAsia="zh-CN"/>
        </w:rPr>
        <w:t>，或者</w:t>
      </w:r>
      <w:r w:rsidR="0039091F">
        <w:rPr>
          <w:rFonts w:ascii="Times New Roman" w:hAnsi="Times New Roman" w:hint="eastAsia"/>
          <w:b/>
          <w:sz w:val="24"/>
          <w:szCs w:val="24"/>
          <w:lang w:eastAsia="zh-CN"/>
        </w:rPr>
        <w:t>diff</w:t>
      </w:r>
      <w:r w:rsidR="0039091F">
        <w:rPr>
          <w:rFonts w:ascii="Times New Roman" w:hAnsi="Times New Roman" w:hint="eastAsia"/>
          <w:b/>
          <w:sz w:val="24"/>
          <w:szCs w:val="24"/>
          <w:lang w:eastAsia="zh-CN"/>
        </w:rPr>
        <w:t>有乱码</w:t>
      </w:r>
      <w:r w:rsidR="0008224F">
        <w:rPr>
          <w:rFonts w:ascii="Times New Roman" w:hAnsi="Times New Roman" w:hint="eastAsia"/>
          <w:b/>
          <w:sz w:val="24"/>
          <w:szCs w:val="24"/>
          <w:lang w:eastAsia="zh-CN"/>
        </w:rPr>
        <w:t>无法正常展示</w:t>
      </w:r>
      <w:r w:rsidR="00C255EB" w:rsidRPr="00C255EB">
        <w:rPr>
          <w:rFonts w:ascii="Times New Roman" w:hAnsi="Times New Roman" w:hint="eastAsia"/>
          <w:b/>
          <w:sz w:val="24"/>
          <w:szCs w:val="24"/>
          <w:lang w:eastAsia="zh-CN"/>
        </w:rPr>
        <w:t>？</w:t>
      </w:r>
    </w:p>
    <w:p w:rsidR="00C255EB" w:rsidRDefault="00AB5E66" w:rsidP="00D21249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以我们的经验，</w:t>
      </w:r>
      <w:r w:rsidR="00EC1848">
        <w:rPr>
          <w:rFonts w:ascii="Times New Roman" w:hAnsi="Times New Roman" w:hint="eastAsia"/>
          <w:sz w:val="24"/>
          <w:szCs w:val="24"/>
          <w:lang w:eastAsia="zh-CN"/>
        </w:rPr>
        <w:t>提交</w:t>
      </w:r>
      <w:r w:rsidR="00F2635C">
        <w:rPr>
          <w:rFonts w:ascii="Times New Roman" w:hAnsi="Times New Roman" w:hint="eastAsia"/>
          <w:sz w:val="24"/>
          <w:szCs w:val="24"/>
          <w:lang w:eastAsia="zh-CN"/>
        </w:rPr>
        <w:t>Review</w:t>
      </w:r>
      <w:r w:rsidR="00EC1848">
        <w:rPr>
          <w:rFonts w:ascii="Times New Roman" w:hAnsi="Times New Roman" w:hint="eastAsia"/>
          <w:sz w:val="24"/>
          <w:szCs w:val="24"/>
          <w:lang w:eastAsia="zh-CN"/>
        </w:rPr>
        <w:t>后插件提示错误信息</w:t>
      </w:r>
      <w:r w:rsidR="00841478">
        <w:rPr>
          <w:rFonts w:ascii="Times New Roman" w:hAnsi="Times New Roman" w:hint="eastAsia"/>
          <w:sz w:val="24"/>
          <w:szCs w:val="24"/>
          <w:lang w:eastAsia="zh-CN"/>
        </w:rPr>
        <w:t>；</w:t>
      </w:r>
      <w:r w:rsidR="00F468FD">
        <w:rPr>
          <w:rFonts w:ascii="Times New Roman" w:hAnsi="Times New Roman" w:hint="eastAsia"/>
          <w:sz w:val="24"/>
          <w:szCs w:val="24"/>
          <w:lang w:eastAsia="zh-CN"/>
        </w:rPr>
        <w:t>或</w:t>
      </w:r>
      <w:r w:rsidR="005C1E49">
        <w:rPr>
          <w:rFonts w:ascii="Times New Roman" w:hAnsi="Times New Roman" w:hint="eastAsia"/>
          <w:sz w:val="24"/>
          <w:szCs w:val="24"/>
          <w:lang w:eastAsia="zh-CN"/>
        </w:rPr>
        <w:t>者</w:t>
      </w:r>
      <w:r w:rsidR="00C751A6">
        <w:rPr>
          <w:rFonts w:ascii="Times New Roman" w:hAnsi="Times New Roman" w:hint="eastAsia"/>
          <w:sz w:val="24"/>
          <w:szCs w:val="24"/>
          <w:lang w:eastAsia="zh-CN"/>
        </w:rPr>
        <w:t>并</w:t>
      </w:r>
      <w:r w:rsidR="0098444B">
        <w:rPr>
          <w:rFonts w:ascii="Times New Roman" w:hAnsi="Times New Roman" w:hint="eastAsia"/>
          <w:sz w:val="24"/>
          <w:szCs w:val="24"/>
          <w:lang w:eastAsia="zh-CN"/>
        </w:rPr>
        <w:t>未提示错误信息，但是浏览</w:t>
      </w:r>
      <w:r w:rsidR="00DF2B7E">
        <w:rPr>
          <w:rFonts w:ascii="Times New Roman" w:hAnsi="Times New Roman" w:hint="eastAsia"/>
          <w:sz w:val="24"/>
          <w:szCs w:val="24"/>
          <w:lang w:eastAsia="zh-CN"/>
        </w:rPr>
        <w:t>diff</w:t>
      </w:r>
      <w:r w:rsidR="0098444B">
        <w:rPr>
          <w:rFonts w:ascii="Times New Roman" w:hAnsi="Times New Roman" w:hint="eastAsia"/>
          <w:sz w:val="24"/>
          <w:szCs w:val="24"/>
          <w:lang w:eastAsia="zh-CN"/>
        </w:rPr>
        <w:t>时显示</w:t>
      </w:r>
      <w:r w:rsidR="00DF2B7E">
        <w:rPr>
          <w:rFonts w:ascii="Times New Roman" w:hAnsi="Times New Roman" w:hint="eastAsia"/>
          <w:sz w:val="24"/>
          <w:szCs w:val="24"/>
          <w:lang w:eastAsia="zh-CN"/>
        </w:rPr>
        <w:t>乱码</w:t>
      </w:r>
      <w:r w:rsidR="001A2048">
        <w:rPr>
          <w:rFonts w:ascii="Times New Roman" w:hAnsi="Times New Roman" w:hint="eastAsia"/>
          <w:sz w:val="24"/>
          <w:szCs w:val="24"/>
          <w:lang w:eastAsia="zh-CN"/>
        </w:rPr>
        <w:t>，一般来说，</w:t>
      </w:r>
      <w:r w:rsidR="00DF2B7E">
        <w:rPr>
          <w:rFonts w:ascii="Times New Roman" w:hAnsi="Times New Roman" w:hint="eastAsia"/>
          <w:sz w:val="24"/>
          <w:szCs w:val="24"/>
          <w:lang w:eastAsia="zh-CN"/>
        </w:rPr>
        <w:t>是由于</w:t>
      </w:r>
      <w:r w:rsidR="00F87E9A">
        <w:rPr>
          <w:rFonts w:ascii="Times New Roman" w:hAnsi="Times New Roman" w:hint="eastAsia"/>
          <w:sz w:val="24"/>
          <w:szCs w:val="24"/>
          <w:lang w:eastAsia="zh-CN"/>
        </w:rPr>
        <w:t>如下</w:t>
      </w:r>
      <w:r w:rsidR="00DF2B7E">
        <w:rPr>
          <w:rFonts w:ascii="Times New Roman" w:hAnsi="Times New Roman" w:hint="eastAsia"/>
          <w:sz w:val="24"/>
          <w:szCs w:val="24"/>
          <w:lang w:eastAsia="zh-CN"/>
        </w:rPr>
        <w:t>原因</w:t>
      </w:r>
      <w:r w:rsidR="00F87E9A">
        <w:rPr>
          <w:rFonts w:ascii="Times New Roman" w:hAnsi="Times New Roman" w:hint="eastAsia"/>
          <w:sz w:val="24"/>
          <w:szCs w:val="24"/>
          <w:lang w:eastAsia="zh-CN"/>
        </w:rPr>
        <w:t>中的某种或某几种</w:t>
      </w:r>
      <w:r w:rsidR="00DF2B7E">
        <w:rPr>
          <w:rFonts w:ascii="Times New Roman" w:hAnsi="Times New Roman" w:hint="eastAsia"/>
          <w:sz w:val="24"/>
          <w:szCs w:val="24"/>
          <w:lang w:eastAsia="zh-CN"/>
        </w:rPr>
        <w:t>：</w:t>
      </w:r>
    </w:p>
    <w:p w:rsidR="00652B78" w:rsidRDefault="00EC2929" w:rsidP="00D21249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3</w:t>
      </w:r>
      <w:r w:rsidR="00652B78">
        <w:rPr>
          <w:rFonts w:ascii="Times New Roman" w:hAnsi="Times New Roman" w:hint="eastAsia"/>
          <w:sz w:val="24"/>
          <w:szCs w:val="24"/>
          <w:lang w:eastAsia="zh-CN"/>
        </w:rPr>
        <w:t>.1.</w:t>
      </w:r>
      <w:r w:rsidR="00652B78">
        <w:rPr>
          <w:rFonts w:ascii="Times New Roman" w:hAnsi="Times New Roman" w:hint="eastAsia"/>
          <w:sz w:val="24"/>
          <w:szCs w:val="24"/>
          <w:lang w:eastAsia="zh-CN"/>
        </w:rPr>
        <w:t>请</w:t>
      </w:r>
      <w:proofErr w:type="gramStart"/>
      <w:r w:rsidR="00652B78">
        <w:rPr>
          <w:rFonts w:ascii="Times New Roman" w:hAnsi="Times New Roman" w:hint="eastAsia"/>
          <w:sz w:val="24"/>
          <w:szCs w:val="24"/>
          <w:lang w:eastAsia="zh-CN"/>
        </w:rPr>
        <w:t>确认您</w:t>
      </w:r>
      <w:proofErr w:type="gramEnd"/>
      <w:r w:rsidR="00652B78">
        <w:rPr>
          <w:rFonts w:ascii="Times New Roman" w:hAnsi="Times New Roman" w:hint="eastAsia"/>
          <w:sz w:val="24"/>
          <w:szCs w:val="24"/>
          <w:lang w:eastAsia="zh-CN"/>
        </w:rPr>
        <w:t>在首选项中正确地配置了服务器信息、用户名和密码；且</w:t>
      </w:r>
      <w:proofErr w:type="gramStart"/>
      <w:r w:rsidR="00652B78">
        <w:rPr>
          <w:rFonts w:ascii="Times New Roman" w:hAnsi="Times New Roman" w:hint="eastAsia"/>
          <w:sz w:val="24"/>
          <w:szCs w:val="24"/>
          <w:lang w:eastAsia="zh-CN"/>
        </w:rPr>
        <w:t>您确保</w:t>
      </w:r>
      <w:proofErr w:type="spellStart"/>
      <w:proofErr w:type="gramEnd"/>
      <w:r w:rsidR="00652B78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652B78">
        <w:rPr>
          <w:rFonts w:ascii="Times New Roman" w:hAnsi="Times New Roman" w:hint="eastAsia"/>
          <w:sz w:val="24"/>
          <w:szCs w:val="24"/>
          <w:lang w:eastAsia="zh-CN"/>
        </w:rPr>
        <w:t>服务器正在正常运行。</w:t>
      </w:r>
    </w:p>
    <w:p w:rsidR="00C255EB" w:rsidRDefault="00EC2929" w:rsidP="00D21249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3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.</w:t>
      </w:r>
      <w:r w:rsidR="00FD2D58">
        <w:rPr>
          <w:rFonts w:ascii="Times New Roman" w:hAnsi="Times New Roman" w:hint="eastAsia"/>
          <w:sz w:val="24"/>
          <w:szCs w:val="24"/>
          <w:lang w:eastAsia="zh-CN"/>
        </w:rPr>
        <w:t>2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.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请先检查您的</w:t>
      </w:r>
      <w:r w:rsidR="00BF246C">
        <w:rPr>
          <w:rFonts w:ascii="Times New Roman" w:hAnsi="Times New Roman" w:hint="eastAsia"/>
          <w:sz w:val="24"/>
          <w:szCs w:val="24"/>
          <w:lang w:eastAsia="zh-CN"/>
        </w:rPr>
        <w:t>代码所在的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SVN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路径或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Eclipse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的当前</w:t>
      </w:r>
      <w:r w:rsidR="000014CF">
        <w:rPr>
          <w:rFonts w:ascii="Times New Roman" w:hAnsi="Times New Roman" w:hint="eastAsia"/>
          <w:sz w:val="24"/>
          <w:szCs w:val="24"/>
          <w:lang w:eastAsia="zh-CN"/>
        </w:rPr>
        <w:t>workspace</w:t>
      </w:r>
      <w:r w:rsidR="000014CF">
        <w:rPr>
          <w:rFonts w:ascii="Times New Roman" w:hAnsi="Times New Roman" w:hint="eastAsia"/>
          <w:sz w:val="24"/>
          <w:szCs w:val="24"/>
          <w:lang w:eastAsia="zh-CN"/>
        </w:rPr>
        <w:t>、</w:t>
      </w:r>
      <w:r w:rsidR="000014CF">
        <w:rPr>
          <w:rFonts w:ascii="Times New Roman" w:hAnsi="Times New Roman" w:hint="eastAsia"/>
          <w:sz w:val="24"/>
          <w:szCs w:val="24"/>
          <w:lang w:eastAsia="zh-CN"/>
        </w:rPr>
        <w:t>project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所在目录是否存在中文。如果存在，请</w:t>
      </w:r>
      <w:r w:rsidR="00C806D9">
        <w:rPr>
          <w:rFonts w:ascii="Times New Roman" w:hAnsi="Times New Roman" w:hint="eastAsia"/>
          <w:sz w:val="24"/>
          <w:szCs w:val="24"/>
          <w:lang w:eastAsia="zh-CN"/>
        </w:rPr>
        <w:t>更改为英文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p w:rsidR="00B40E3B" w:rsidRDefault="00EC2929" w:rsidP="00B40E3B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3</w:t>
      </w:r>
      <w:r w:rsidR="0039091F">
        <w:rPr>
          <w:rFonts w:ascii="Times New Roman" w:hAnsi="Times New Roman" w:hint="eastAsia"/>
          <w:sz w:val="24"/>
          <w:szCs w:val="24"/>
          <w:lang w:eastAsia="zh-CN"/>
        </w:rPr>
        <w:t>.</w:t>
      </w:r>
      <w:r w:rsidR="00FD2D58">
        <w:rPr>
          <w:rFonts w:ascii="Times New Roman" w:hAnsi="Times New Roman" w:hint="eastAsia"/>
          <w:sz w:val="24"/>
          <w:szCs w:val="24"/>
          <w:lang w:eastAsia="zh-CN"/>
        </w:rPr>
        <w:t>3</w:t>
      </w:r>
      <w:r w:rsidR="0039091F">
        <w:rPr>
          <w:rFonts w:ascii="Times New Roman" w:hAnsi="Times New Roman" w:hint="eastAsia"/>
          <w:sz w:val="24"/>
          <w:szCs w:val="24"/>
          <w:lang w:eastAsia="zh-CN"/>
        </w:rPr>
        <w:t>.diff</w:t>
      </w:r>
      <w:r w:rsidR="0039091F">
        <w:rPr>
          <w:rFonts w:ascii="Times New Roman" w:hAnsi="Times New Roman" w:hint="eastAsia"/>
          <w:sz w:val="24"/>
          <w:szCs w:val="24"/>
          <w:lang w:eastAsia="zh-CN"/>
        </w:rPr>
        <w:t>文件乱码</w:t>
      </w:r>
      <w:r w:rsidR="0047638E">
        <w:rPr>
          <w:rFonts w:ascii="Times New Roman" w:hAnsi="Times New Roman" w:hint="eastAsia"/>
          <w:sz w:val="24"/>
          <w:szCs w:val="24"/>
          <w:lang w:eastAsia="zh-CN"/>
        </w:rPr>
        <w:t>或不可识别</w:t>
      </w:r>
      <w:r w:rsidR="0039091F">
        <w:rPr>
          <w:rFonts w:ascii="Times New Roman" w:hAnsi="Times New Roman" w:hint="eastAsia"/>
          <w:sz w:val="24"/>
          <w:szCs w:val="24"/>
          <w:lang w:eastAsia="zh-CN"/>
        </w:rPr>
        <w:t>问题：如果您选中的多个目录</w:t>
      </w:r>
      <w:r w:rsidR="00147435">
        <w:rPr>
          <w:rFonts w:ascii="Times New Roman" w:hAnsi="Times New Roman" w:hint="eastAsia"/>
          <w:sz w:val="24"/>
          <w:szCs w:val="24"/>
          <w:lang w:eastAsia="zh-CN"/>
        </w:rPr>
        <w:t>或多个文件</w:t>
      </w:r>
      <w:r w:rsidR="0039091F">
        <w:rPr>
          <w:rFonts w:ascii="Times New Roman" w:hAnsi="Times New Roman" w:hint="eastAsia"/>
          <w:sz w:val="24"/>
          <w:szCs w:val="24"/>
          <w:lang w:eastAsia="zh-CN"/>
        </w:rPr>
        <w:t>包含有不同编码格式的文件</w:t>
      </w:r>
      <w:r w:rsidR="005E6D45">
        <w:rPr>
          <w:rFonts w:ascii="Times New Roman" w:hAnsi="Times New Roman" w:hint="eastAsia"/>
          <w:sz w:val="24"/>
          <w:szCs w:val="24"/>
          <w:lang w:eastAsia="zh-CN"/>
        </w:rPr>
        <w:t>(</w:t>
      </w:r>
      <w:r w:rsidR="005E6D45">
        <w:rPr>
          <w:rFonts w:ascii="Times New Roman" w:hAnsi="Times New Roman" w:hint="eastAsia"/>
          <w:sz w:val="24"/>
          <w:szCs w:val="24"/>
          <w:lang w:eastAsia="zh-CN"/>
        </w:rPr>
        <w:t>例如既有</w:t>
      </w:r>
      <w:r w:rsidR="005E6D45">
        <w:rPr>
          <w:rFonts w:ascii="Times New Roman" w:hAnsi="Times New Roman" w:hint="eastAsia"/>
          <w:sz w:val="24"/>
          <w:szCs w:val="24"/>
          <w:lang w:eastAsia="zh-CN"/>
        </w:rPr>
        <w:t>UTF-8</w:t>
      </w:r>
      <w:r w:rsidR="005E6D45">
        <w:rPr>
          <w:rFonts w:ascii="Times New Roman" w:hAnsi="Times New Roman" w:hint="eastAsia"/>
          <w:sz w:val="24"/>
          <w:szCs w:val="24"/>
          <w:lang w:eastAsia="zh-CN"/>
        </w:rPr>
        <w:t>文件，又有</w:t>
      </w:r>
      <w:r w:rsidR="005E6D45">
        <w:rPr>
          <w:rFonts w:ascii="Times New Roman" w:hAnsi="Times New Roman" w:hint="eastAsia"/>
          <w:sz w:val="24"/>
          <w:szCs w:val="24"/>
          <w:lang w:eastAsia="zh-CN"/>
        </w:rPr>
        <w:t>GBK</w:t>
      </w:r>
      <w:r w:rsidR="005E6D45">
        <w:rPr>
          <w:rFonts w:ascii="Times New Roman" w:hAnsi="Times New Roman" w:hint="eastAsia"/>
          <w:sz w:val="24"/>
          <w:szCs w:val="24"/>
          <w:lang w:eastAsia="zh-CN"/>
        </w:rPr>
        <w:t>文件</w:t>
      </w:r>
      <w:r w:rsidR="005E6D45"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39091F">
        <w:rPr>
          <w:rFonts w:ascii="Times New Roman" w:hAnsi="Times New Roman" w:hint="eastAsia"/>
          <w:sz w:val="24"/>
          <w:szCs w:val="24"/>
          <w:lang w:eastAsia="zh-CN"/>
        </w:rPr>
        <w:t>，那么乱码问题</w:t>
      </w:r>
      <w:r w:rsidR="00622902">
        <w:rPr>
          <w:rFonts w:ascii="Times New Roman" w:hAnsi="Times New Roman" w:hint="eastAsia"/>
          <w:sz w:val="24"/>
          <w:szCs w:val="24"/>
          <w:lang w:eastAsia="zh-CN"/>
        </w:rPr>
        <w:t>将始终</w:t>
      </w:r>
      <w:r w:rsidR="0039091F">
        <w:rPr>
          <w:rFonts w:ascii="Times New Roman" w:hAnsi="Times New Roman" w:hint="eastAsia"/>
          <w:sz w:val="24"/>
          <w:szCs w:val="24"/>
          <w:lang w:eastAsia="zh-CN"/>
        </w:rPr>
        <w:t>无法避免（</w:t>
      </w:r>
      <w:r w:rsidR="00984737">
        <w:rPr>
          <w:rFonts w:ascii="Times New Roman" w:hAnsi="Times New Roman" w:hint="eastAsia"/>
          <w:sz w:val="24"/>
          <w:szCs w:val="24"/>
          <w:lang w:eastAsia="zh-CN"/>
        </w:rPr>
        <w:t>由于一次提交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最终</w:t>
      </w:r>
      <w:r w:rsidR="00984737">
        <w:rPr>
          <w:rFonts w:ascii="Times New Roman" w:hAnsi="Times New Roman" w:hint="eastAsia"/>
          <w:sz w:val="24"/>
          <w:szCs w:val="24"/>
          <w:lang w:eastAsia="zh-CN"/>
        </w:rPr>
        <w:t>只会产生一个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diff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文件。</w:t>
      </w:r>
      <w:r w:rsidR="00961281">
        <w:rPr>
          <w:rFonts w:ascii="Times New Roman" w:hAnsi="Times New Roman" w:hint="eastAsia"/>
          <w:sz w:val="24"/>
          <w:szCs w:val="24"/>
          <w:lang w:eastAsia="zh-CN"/>
        </w:rPr>
        <w:t>可想而知，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如果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670562">
        <w:rPr>
          <w:rFonts w:ascii="Times New Roman" w:hAnsi="Times New Roman" w:hint="eastAsia"/>
          <w:sz w:val="24"/>
          <w:szCs w:val="24"/>
          <w:lang w:eastAsia="zh-CN"/>
        </w:rPr>
        <w:t>插件以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GBK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编码产生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diff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文件，那些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UTF-8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的文件的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diff</w:t>
      </w:r>
      <w:r w:rsidR="00670562">
        <w:rPr>
          <w:rFonts w:ascii="Times New Roman" w:hAnsi="Times New Roman" w:hint="eastAsia"/>
          <w:sz w:val="24"/>
          <w:szCs w:val="24"/>
          <w:lang w:eastAsia="zh-CN"/>
        </w:rPr>
        <w:t>展示必将是乱码；反之亦然</w:t>
      </w:r>
      <w:r w:rsidR="00622902">
        <w:rPr>
          <w:rFonts w:ascii="Times New Roman" w:hAnsi="Times New Roman" w:hint="eastAsia"/>
          <w:sz w:val="24"/>
          <w:szCs w:val="24"/>
          <w:lang w:eastAsia="zh-CN"/>
        </w:rPr>
        <w:t>）；</w:t>
      </w:r>
      <w:r w:rsidR="00EF31E4">
        <w:rPr>
          <w:rFonts w:ascii="Times New Roman" w:hAnsi="Times New Roman" w:hint="eastAsia"/>
          <w:sz w:val="24"/>
          <w:szCs w:val="24"/>
          <w:lang w:eastAsia="zh-CN"/>
        </w:rPr>
        <w:t>Tao-</w:t>
      </w:r>
      <w:proofErr w:type="spellStart"/>
      <w:r w:rsidR="00EF31E4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622902">
        <w:rPr>
          <w:rFonts w:ascii="Times New Roman" w:hAnsi="Times New Roman" w:hint="eastAsia"/>
          <w:sz w:val="24"/>
          <w:szCs w:val="24"/>
          <w:lang w:eastAsia="zh-CN"/>
        </w:rPr>
        <w:t>插件所能做的，就是弹出窗口，提示您可能存在该风险，并</w:t>
      </w:r>
      <w:proofErr w:type="gramStart"/>
      <w:r w:rsidR="00622902">
        <w:rPr>
          <w:rFonts w:ascii="Times New Roman" w:hAnsi="Times New Roman" w:hint="eastAsia"/>
          <w:sz w:val="24"/>
          <w:szCs w:val="24"/>
          <w:lang w:eastAsia="zh-CN"/>
        </w:rPr>
        <w:t>询问您</w:t>
      </w:r>
      <w:proofErr w:type="gramEnd"/>
      <w:r w:rsidR="00622902">
        <w:rPr>
          <w:rFonts w:ascii="Times New Roman" w:hAnsi="Times New Roman" w:hint="eastAsia"/>
          <w:sz w:val="24"/>
          <w:szCs w:val="24"/>
          <w:lang w:eastAsia="zh-CN"/>
        </w:rPr>
        <w:t>是否继续。</w:t>
      </w:r>
    </w:p>
    <w:p w:rsidR="0039091F" w:rsidRDefault="00EC2929" w:rsidP="00B40E3B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lastRenderedPageBreak/>
        <w:t>3</w:t>
      </w:r>
      <w:r w:rsidR="00B40E3B">
        <w:rPr>
          <w:rFonts w:ascii="Times New Roman" w:hAnsi="Times New Roman"/>
          <w:sz w:val="24"/>
          <w:szCs w:val="24"/>
          <w:lang w:eastAsia="zh-CN"/>
        </w:rPr>
        <w:t>.</w:t>
      </w:r>
      <w:r w:rsidR="00414D65">
        <w:rPr>
          <w:rFonts w:ascii="Times New Roman" w:hAnsi="Times New Roman" w:hint="eastAsia"/>
          <w:sz w:val="24"/>
          <w:szCs w:val="24"/>
          <w:lang w:eastAsia="zh-CN"/>
        </w:rPr>
        <w:t>4</w:t>
      </w:r>
      <w:r w:rsidR="00B40E3B">
        <w:rPr>
          <w:rFonts w:ascii="Times New Roman" w:hAnsi="Times New Roman"/>
          <w:sz w:val="24"/>
          <w:szCs w:val="24"/>
          <w:lang w:eastAsia="zh-CN"/>
        </w:rPr>
        <w:t xml:space="preserve">. </w:t>
      </w:r>
      <w:r w:rsidR="00B40E3B">
        <w:rPr>
          <w:rFonts w:ascii="Times New Roman" w:hAnsi="Times New Roman" w:hint="eastAsia"/>
          <w:sz w:val="24"/>
          <w:szCs w:val="24"/>
          <w:lang w:eastAsia="zh-CN"/>
        </w:rPr>
        <w:t>之前还发现部分用户有这种不规范的操作：用户从其它项目拷贝一个目录（例如名为</w:t>
      </w:r>
      <w:proofErr w:type="spellStart"/>
      <w:r w:rsidR="00B40E3B">
        <w:rPr>
          <w:rFonts w:ascii="Times New Roman" w:hAnsi="Times New Roman"/>
          <w:sz w:val="24"/>
          <w:szCs w:val="24"/>
          <w:lang w:eastAsia="zh-CN"/>
        </w:rPr>
        <w:t>tempfolder</w:t>
      </w:r>
      <w:proofErr w:type="spellEnd"/>
      <w:r w:rsidR="00B40E3B">
        <w:rPr>
          <w:rFonts w:ascii="Times New Roman" w:hAnsi="Times New Roman" w:hint="eastAsia"/>
          <w:sz w:val="24"/>
          <w:szCs w:val="24"/>
          <w:lang w:eastAsia="zh-CN"/>
        </w:rPr>
        <w:t>的目录）到当前工程，而拷贝的时候，顺便把</w:t>
      </w:r>
      <w:proofErr w:type="spellStart"/>
      <w:r w:rsidR="00B40E3B">
        <w:rPr>
          <w:rFonts w:ascii="Times New Roman" w:hAnsi="Times New Roman"/>
          <w:sz w:val="24"/>
          <w:szCs w:val="24"/>
          <w:lang w:eastAsia="zh-CN"/>
        </w:rPr>
        <w:t>tempfolder</w:t>
      </w:r>
      <w:proofErr w:type="spellEnd"/>
      <w:r w:rsidR="00B40E3B">
        <w:rPr>
          <w:rFonts w:ascii="Times New Roman" w:hAnsi="Times New Roman" w:hint="eastAsia"/>
          <w:sz w:val="24"/>
          <w:szCs w:val="24"/>
          <w:lang w:eastAsia="zh-CN"/>
        </w:rPr>
        <w:t>目录在其它项目的</w:t>
      </w:r>
      <w:r w:rsidR="00B40E3B">
        <w:rPr>
          <w:rFonts w:ascii="Times New Roman" w:hAnsi="Times New Roman"/>
          <w:sz w:val="24"/>
          <w:szCs w:val="24"/>
          <w:lang w:eastAsia="zh-CN"/>
        </w:rPr>
        <w:t>SVN</w:t>
      </w:r>
      <w:r w:rsidR="00B40E3B">
        <w:rPr>
          <w:rFonts w:ascii="Times New Roman" w:hAnsi="Times New Roman" w:hint="eastAsia"/>
          <w:sz w:val="24"/>
          <w:szCs w:val="24"/>
          <w:lang w:eastAsia="zh-CN"/>
        </w:rPr>
        <w:t>属性给拷贝过来了（</w:t>
      </w:r>
      <w:proofErr w:type="spellStart"/>
      <w:r w:rsidR="00B40E3B">
        <w:rPr>
          <w:rFonts w:ascii="Times New Roman" w:hAnsi="Times New Roman"/>
          <w:sz w:val="24"/>
          <w:szCs w:val="24"/>
          <w:lang w:eastAsia="zh-CN"/>
        </w:rPr>
        <w:t>tempfolder</w:t>
      </w:r>
      <w:proofErr w:type="spellEnd"/>
      <w:r w:rsidR="00B40E3B">
        <w:rPr>
          <w:rFonts w:ascii="Times New Roman" w:hAnsi="Times New Roman" w:hint="eastAsia"/>
          <w:sz w:val="24"/>
          <w:szCs w:val="24"/>
          <w:lang w:eastAsia="zh-CN"/>
        </w:rPr>
        <w:t>的目录下可能有个</w:t>
      </w:r>
      <w:r w:rsidR="00B40E3B">
        <w:rPr>
          <w:rFonts w:ascii="Times New Roman" w:hAnsi="Times New Roman"/>
          <w:sz w:val="24"/>
          <w:szCs w:val="24"/>
          <w:lang w:eastAsia="zh-CN"/>
        </w:rPr>
        <w:t>.</w:t>
      </w:r>
      <w:proofErr w:type="spellStart"/>
      <w:r w:rsidR="00B40E3B">
        <w:rPr>
          <w:rFonts w:ascii="Times New Roman" w:hAnsi="Times New Roman"/>
          <w:sz w:val="24"/>
          <w:szCs w:val="24"/>
          <w:lang w:eastAsia="zh-CN"/>
        </w:rPr>
        <w:t>svn</w:t>
      </w:r>
      <w:proofErr w:type="spellEnd"/>
      <w:r w:rsidR="00B40E3B">
        <w:rPr>
          <w:rFonts w:ascii="Times New Roman" w:hAnsi="Times New Roman" w:hint="eastAsia"/>
          <w:sz w:val="24"/>
          <w:szCs w:val="24"/>
          <w:lang w:eastAsia="zh-CN"/>
        </w:rPr>
        <w:t>的隐藏目录）。</w:t>
      </w:r>
      <w:r w:rsidR="00632DF3">
        <w:rPr>
          <w:rFonts w:ascii="Times New Roman" w:hAnsi="Times New Roman" w:hint="eastAsia"/>
          <w:lang w:eastAsia="zh-CN"/>
        </w:rPr>
        <w:t>显然，这种情况下</w:t>
      </w:r>
      <w:r w:rsidR="00632DF3">
        <w:rPr>
          <w:rFonts w:ascii="Times New Roman" w:hAnsi="Times New Roman"/>
          <w:lang w:eastAsia="zh-CN"/>
        </w:rPr>
        <w:t>SVN</w:t>
      </w:r>
      <w:r w:rsidR="00632DF3">
        <w:rPr>
          <w:rFonts w:ascii="Times New Roman" w:hAnsi="Times New Roman" w:hint="eastAsia"/>
          <w:lang w:eastAsia="zh-CN"/>
        </w:rPr>
        <w:t>属性是错误的。</w:t>
      </w:r>
      <w:r w:rsidR="00B40E3B">
        <w:rPr>
          <w:rFonts w:ascii="Times New Roman" w:hAnsi="Times New Roman" w:hint="eastAsia"/>
          <w:sz w:val="24"/>
          <w:szCs w:val="24"/>
          <w:lang w:eastAsia="zh-CN"/>
        </w:rPr>
        <w:t>这种情况下，</w:t>
      </w:r>
      <w:r w:rsidR="00B40E3B">
        <w:rPr>
          <w:rFonts w:ascii="Times New Roman" w:hAnsi="Times New Roman"/>
          <w:sz w:val="24"/>
          <w:szCs w:val="24"/>
          <w:lang w:eastAsia="zh-CN"/>
        </w:rPr>
        <w:t>diff</w:t>
      </w:r>
      <w:r w:rsidR="00B40E3B">
        <w:rPr>
          <w:rFonts w:ascii="Times New Roman" w:hAnsi="Times New Roman" w:hint="eastAsia"/>
          <w:sz w:val="24"/>
          <w:szCs w:val="24"/>
          <w:lang w:eastAsia="zh-CN"/>
        </w:rPr>
        <w:t>自然无法正常查看；</w:t>
      </w:r>
      <w:r w:rsidR="006D3E3C">
        <w:rPr>
          <w:rFonts w:ascii="Times New Roman" w:hAnsi="Times New Roman" w:hint="eastAsia"/>
          <w:sz w:val="24"/>
          <w:szCs w:val="24"/>
          <w:lang w:eastAsia="zh-CN"/>
        </w:rPr>
        <w:t>而且，</w:t>
      </w:r>
      <w:r w:rsidR="001F6E99">
        <w:rPr>
          <w:rFonts w:ascii="Times New Roman" w:hAnsi="Times New Roman" w:hint="eastAsia"/>
          <w:sz w:val="24"/>
          <w:szCs w:val="24"/>
          <w:lang w:eastAsia="zh-CN"/>
        </w:rPr>
        <w:t>这种</w:t>
      </w:r>
      <w:r w:rsidR="00B40E3B">
        <w:rPr>
          <w:rFonts w:ascii="Times New Roman" w:hAnsi="Times New Roman" w:hint="eastAsia"/>
          <w:sz w:val="24"/>
          <w:szCs w:val="24"/>
          <w:lang w:eastAsia="zh-CN"/>
        </w:rPr>
        <w:t>错乱的</w:t>
      </w:r>
      <w:r w:rsidR="00B40E3B">
        <w:rPr>
          <w:rFonts w:ascii="Times New Roman" w:hAnsi="Times New Roman"/>
          <w:sz w:val="24"/>
          <w:szCs w:val="24"/>
          <w:lang w:eastAsia="zh-CN"/>
        </w:rPr>
        <w:t>SVN</w:t>
      </w:r>
      <w:r w:rsidR="00B40E3B">
        <w:rPr>
          <w:rFonts w:ascii="Times New Roman" w:hAnsi="Times New Roman" w:hint="eastAsia"/>
          <w:sz w:val="24"/>
          <w:szCs w:val="24"/>
          <w:lang w:eastAsia="zh-CN"/>
        </w:rPr>
        <w:t>信息会使得用户很纠结，因为用户</w:t>
      </w:r>
      <w:r w:rsidR="00DC0801">
        <w:rPr>
          <w:rFonts w:ascii="Times New Roman" w:hAnsi="Times New Roman" w:hint="eastAsia"/>
          <w:sz w:val="24"/>
          <w:szCs w:val="24"/>
          <w:lang w:eastAsia="zh-CN"/>
        </w:rPr>
        <w:t>在提交代码时，</w:t>
      </w:r>
      <w:r w:rsidR="00B40E3B">
        <w:rPr>
          <w:rFonts w:ascii="Times New Roman" w:hAnsi="Times New Roman" w:hint="eastAsia"/>
          <w:sz w:val="24"/>
          <w:szCs w:val="24"/>
          <w:lang w:eastAsia="zh-CN"/>
        </w:rPr>
        <w:t>会发现该目录下的任何代码无论如何都无法正常提交到</w:t>
      </w:r>
      <w:r w:rsidR="00B40E3B">
        <w:rPr>
          <w:rFonts w:ascii="Times New Roman" w:hAnsi="Times New Roman"/>
          <w:sz w:val="24"/>
          <w:szCs w:val="24"/>
          <w:lang w:eastAsia="zh-CN"/>
        </w:rPr>
        <w:t>SVN</w:t>
      </w:r>
      <w:r w:rsidR="00B40E3B">
        <w:rPr>
          <w:rFonts w:ascii="Times New Roman" w:hAnsi="Times New Roman" w:hint="eastAsia"/>
          <w:sz w:val="24"/>
          <w:szCs w:val="24"/>
          <w:lang w:eastAsia="zh-CN"/>
        </w:rPr>
        <w:t>服务器。</w:t>
      </w:r>
    </w:p>
    <w:p w:rsidR="0008224F" w:rsidRPr="00B40E3B" w:rsidRDefault="00EC2929" w:rsidP="00B40E3B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3</w:t>
      </w:r>
      <w:r w:rsidR="0008224F">
        <w:rPr>
          <w:rFonts w:ascii="Times New Roman" w:hAnsi="Times New Roman" w:hint="eastAsia"/>
          <w:sz w:val="24"/>
          <w:szCs w:val="24"/>
          <w:lang w:eastAsia="zh-CN"/>
        </w:rPr>
        <w:t>.</w:t>
      </w:r>
      <w:r w:rsidR="00414D65">
        <w:rPr>
          <w:rFonts w:ascii="Times New Roman" w:hAnsi="Times New Roman" w:hint="eastAsia"/>
          <w:sz w:val="24"/>
          <w:szCs w:val="24"/>
          <w:lang w:eastAsia="zh-CN"/>
        </w:rPr>
        <w:t>5</w:t>
      </w:r>
      <w:r w:rsidR="0008224F">
        <w:rPr>
          <w:rFonts w:ascii="Times New Roman" w:hAnsi="Times New Roman" w:hint="eastAsia"/>
          <w:sz w:val="24"/>
          <w:szCs w:val="24"/>
          <w:lang w:eastAsia="zh-CN"/>
        </w:rPr>
        <w:t>.</w:t>
      </w:r>
      <w:r w:rsidR="0008224F">
        <w:rPr>
          <w:rFonts w:ascii="Times New Roman" w:hAnsi="Times New Roman" w:hint="eastAsia"/>
          <w:sz w:val="24"/>
          <w:szCs w:val="24"/>
          <w:lang w:eastAsia="zh-CN"/>
        </w:rPr>
        <w:t>如果还是出现</w:t>
      </w:r>
      <w:r w:rsidR="0008224F">
        <w:rPr>
          <w:rFonts w:ascii="Times New Roman" w:hAnsi="Times New Roman" w:hint="eastAsia"/>
          <w:sz w:val="24"/>
          <w:szCs w:val="24"/>
          <w:lang w:eastAsia="zh-CN"/>
        </w:rPr>
        <w:t>diff</w:t>
      </w:r>
      <w:r w:rsidR="0008224F">
        <w:rPr>
          <w:rFonts w:ascii="Times New Roman" w:hAnsi="Times New Roman" w:hint="eastAsia"/>
          <w:sz w:val="24"/>
          <w:szCs w:val="24"/>
          <w:lang w:eastAsia="zh-CN"/>
        </w:rPr>
        <w:t>无法正常展示，请通过首选项指定本次提交的编码格式（假设你已经明确知道本次提交文件的编码格式）。</w:t>
      </w:r>
    </w:p>
    <w:p w:rsidR="00C255EB" w:rsidRDefault="00EC2929" w:rsidP="00D21249">
      <w:pPr>
        <w:spacing w:after="0"/>
        <w:ind w:firstLineChars="0" w:firstLine="42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3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.</w:t>
      </w:r>
      <w:r w:rsidR="00414D65">
        <w:rPr>
          <w:rFonts w:ascii="Times New Roman" w:hAnsi="Times New Roman" w:hint="eastAsia"/>
          <w:sz w:val="24"/>
          <w:szCs w:val="24"/>
          <w:lang w:eastAsia="zh-CN"/>
        </w:rPr>
        <w:t>6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.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如果</w:t>
      </w:r>
      <w:r w:rsidR="00405DA2">
        <w:rPr>
          <w:rFonts w:ascii="Times New Roman" w:hAnsi="Times New Roman" w:hint="eastAsia"/>
          <w:sz w:val="24"/>
          <w:szCs w:val="24"/>
          <w:lang w:eastAsia="zh-CN"/>
        </w:rPr>
        <w:t>还是存在乱码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，请打开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Eclipse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的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window-&gt;preferences-&gt;Team-&gt;SVN</w:t>
      </w:r>
      <w:r w:rsidR="00C255EB">
        <w:rPr>
          <w:rFonts w:ascii="Times New Roman" w:hAnsi="Times New Roman" w:hint="eastAsia"/>
          <w:sz w:val="24"/>
          <w:szCs w:val="24"/>
          <w:lang w:eastAsia="zh-CN"/>
        </w:rPr>
        <w:t>；</w:t>
      </w:r>
      <w:r w:rsidR="00A72116">
        <w:rPr>
          <w:rFonts w:ascii="Times New Roman" w:hAnsi="Times New Roman" w:hint="eastAsia"/>
          <w:sz w:val="24"/>
          <w:szCs w:val="24"/>
          <w:lang w:eastAsia="zh-CN"/>
        </w:rPr>
        <w:t>更换一个</w:t>
      </w:r>
      <w:r w:rsidR="00A72116">
        <w:rPr>
          <w:rFonts w:ascii="Times New Roman" w:hAnsi="Times New Roman" w:hint="eastAsia"/>
          <w:sz w:val="24"/>
          <w:szCs w:val="24"/>
          <w:lang w:eastAsia="zh-CN"/>
        </w:rPr>
        <w:t>SVN</w:t>
      </w:r>
      <w:r w:rsidR="00A72116">
        <w:rPr>
          <w:rFonts w:ascii="Times New Roman" w:hAnsi="Times New Roman" w:hint="eastAsia"/>
          <w:sz w:val="24"/>
          <w:szCs w:val="24"/>
          <w:lang w:eastAsia="zh-CN"/>
        </w:rPr>
        <w:t>接口</w:t>
      </w:r>
      <w:r w:rsidR="007E060D">
        <w:rPr>
          <w:rFonts w:ascii="Times New Roman" w:hAnsi="Times New Roman" w:hint="eastAsia"/>
          <w:sz w:val="24"/>
          <w:szCs w:val="24"/>
          <w:lang w:eastAsia="zh-CN"/>
        </w:rPr>
        <w:t>(</w:t>
      </w:r>
      <w:proofErr w:type="spellStart"/>
      <w:r w:rsidR="007E060D">
        <w:rPr>
          <w:rFonts w:ascii="Times New Roman" w:hAnsi="Times New Roman" w:hint="eastAsia"/>
          <w:sz w:val="24"/>
          <w:szCs w:val="24"/>
          <w:lang w:eastAsia="zh-CN"/>
        </w:rPr>
        <w:t>SVNKit</w:t>
      </w:r>
      <w:proofErr w:type="spellEnd"/>
      <w:r w:rsidR="007E060D">
        <w:rPr>
          <w:rFonts w:ascii="Times New Roman" w:hAnsi="Times New Roman" w:hint="eastAsia"/>
          <w:sz w:val="24"/>
          <w:szCs w:val="24"/>
          <w:lang w:eastAsia="zh-CN"/>
        </w:rPr>
        <w:t>或</w:t>
      </w:r>
      <w:proofErr w:type="spellStart"/>
      <w:r w:rsidR="007E060D">
        <w:rPr>
          <w:rFonts w:ascii="Times New Roman" w:hAnsi="Times New Roman" w:hint="eastAsia"/>
          <w:sz w:val="24"/>
          <w:szCs w:val="24"/>
          <w:lang w:eastAsia="zh-CN"/>
        </w:rPr>
        <w:t>JavaHL</w:t>
      </w:r>
      <w:proofErr w:type="spellEnd"/>
      <w:r w:rsidR="007E060D"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A72116">
        <w:rPr>
          <w:rFonts w:ascii="Times New Roman" w:hAnsi="Times New Roman" w:hint="eastAsia"/>
          <w:sz w:val="24"/>
          <w:szCs w:val="24"/>
          <w:lang w:eastAsia="zh-CN"/>
        </w:rPr>
        <w:t>试下。推荐使用</w:t>
      </w:r>
      <w:proofErr w:type="spellStart"/>
      <w:r w:rsidR="00A72116">
        <w:rPr>
          <w:rFonts w:ascii="Times New Roman" w:hAnsi="Times New Roman" w:hint="eastAsia"/>
          <w:sz w:val="24"/>
          <w:szCs w:val="24"/>
          <w:lang w:eastAsia="zh-CN"/>
        </w:rPr>
        <w:t>JavaHL</w:t>
      </w:r>
      <w:proofErr w:type="spellEnd"/>
      <w:r w:rsidR="00A72116">
        <w:rPr>
          <w:rFonts w:ascii="Times New Roman" w:hAnsi="Times New Roman" w:hint="eastAsia"/>
          <w:sz w:val="24"/>
          <w:szCs w:val="24"/>
          <w:lang w:eastAsia="zh-CN"/>
        </w:rPr>
        <w:t>接口。</w:t>
      </w:r>
      <w:r w:rsidR="0039091F">
        <w:rPr>
          <w:rFonts w:ascii="Times New Roman" w:hAnsi="Times New Roman" w:hint="eastAsia"/>
          <w:sz w:val="24"/>
          <w:szCs w:val="24"/>
          <w:lang w:eastAsia="zh-CN"/>
        </w:rPr>
        <w:t>如下图：</w:t>
      </w:r>
    </w:p>
    <w:p w:rsidR="0039091F" w:rsidRDefault="0039091F" w:rsidP="0016532B">
      <w:pPr>
        <w:pStyle w:val="3"/>
        <w:spacing w:before="180" w:after="180" w:line="312" w:lineRule="auto"/>
        <w:ind w:firstLineChars="0" w:firstLine="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noProof/>
          <w:sz w:val="24"/>
          <w:szCs w:val="24"/>
          <w:lang w:eastAsia="zh-CN"/>
        </w:rPr>
        <w:drawing>
          <wp:inline distT="0" distB="0" distL="0" distR="0">
            <wp:extent cx="5398770" cy="58039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6B" w:rsidRPr="00EE51C8" w:rsidRDefault="00EC2929" w:rsidP="00EE51C8">
      <w:pPr>
        <w:ind w:firstLine="480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3</w:t>
      </w:r>
      <w:r w:rsidR="00414D65">
        <w:rPr>
          <w:rFonts w:ascii="Times New Roman" w:hAnsi="Times New Roman" w:hint="eastAsia"/>
          <w:sz w:val="24"/>
          <w:szCs w:val="24"/>
          <w:lang w:eastAsia="zh-CN"/>
        </w:rPr>
        <w:t>.7</w:t>
      </w:r>
      <w:r w:rsidR="00386111">
        <w:rPr>
          <w:rFonts w:ascii="Times New Roman" w:hAnsi="Times New Roman" w:hint="eastAsia"/>
          <w:sz w:val="24"/>
          <w:szCs w:val="24"/>
          <w:lang w:eastAsia="zh-CN"/>
        </w:rPr>
        <w:t>．最后一种情况：</w:t>
      </w:r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从</w:t>
      </w:r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web</w:t>
      </w:r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界面</w:t>
      </w:r>
      <w:proofErr w:type="gramStart"/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下载您</w:t>
      </w:r>
      <w:proofErr w:type="gramEnd"/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的</w:t>
      </w:r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diff</w:t>
      </w:r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文件</w:t>
      </w:r>
      <w:r w:rsidR="004D7D8B">
        <w:rPr>
          <w:rFonts w:ascii="Times New Roman" w:hAnsi="Times New Roman" w:hint="eastAsia"/>
          <w:sz w:val="24"/>
          <w:szCs w:val="24"/>
          <w:lang w:eastAsia="zh-CN"/>
        </w:rPr>
        <w:t>，</w:t>
      </w:r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您发现该</w:t>
      </w:r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diff</w:t>
      </w:r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文件不是乱码，但页面展示时是乱码，请联系</w:t>
      </w:r>
      <w:proofErr w:type="spellStart"/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ReviewBoard</w:t>
      </w:r>
      <w:proofErr w:type="spellEnd"/>
      <w:r w:rsidR="00756A6B" w:rsidRPr="00EE51C8">
        <w:rPr>
          <w:rFonts w:ascii="Times New Roman" w:hAnsi="Times New Roman" w:hint="eastAsia"/>
          <w:sz w:val="24"/>
          <w:szCs w:val="24"/>
          <w:lang w:eastAsia="zh-CN"/>
        </w:rPr>
        <w:t>服务</w:t>
      </w:r>
      <w:proofErr w:type="gramStart"/>
      <w:r w:rsidR="00A12EE2">
        <w:rPr>
          <w:rFonts w:ascii="Times New Roman" w:hAnsi="Times New Roman" w:hint="eastAsia"/>
          <w:sz w:val="24"/>
          <w:szCs w:val="24"/>
          <w:lang w:eastAsia="zh-CN"/>
        </w:rPr>
        <w:t>端</w:t>
      </w:r>
      <w:r w:rsidR="00EE51C8" w:rsidRPr="00EE51C8">
        <w:rPr>
          <w:rFonts w:ascii="Times New Roman" w:hAnsi="Times New Roman" w:hint="eastAsia"/>
          <w:sz w:val="24"/>
          <w:szCs w:val="24"/>
          <w:lang w:eastAsia="zh-CN"/>
        </w:rPr>
        <w:t>维护</w:t>
      </w:r>
      <w:proofErr w:type="gramEnd"/>
      <w:r w:rsidR="00EE51C8" w:rsidRPr="00EE51C8">
        <w:rPr>
          <w:rFonts w:ascii="Times New Roman" w:hAnsi="Times New Roman" w:hint="eastAsia"/>
          <w:sz w:val="24"/>
          <w:szCs w:val="24"/>
          <w:lang w:eastAsia="zh-CN"/>
        </w:rPr>
        <w:t>人员，修改在</w:t>
      </w:r>
      <w:proofErr w:type="spellStart"/>
      <w:r w:rsidR="00EE51C8" w:rsidRPr="00EE51C8">
        <w:rPr>
          <w:rFonts w:ascii="Times New Roman" w:hAnsi="Times New Roman" w:hint="eastAsia"/>
          <w:sz w:val="24"/>
          <w:szCs w:val="24"/>
          <w:lang w:eastAsia="zh-CN"/>
        </w:rPr>
        <w:t>ReviewBorad</w:t>
      </w:r>
      <w:proofErr w:type="spellEnd"/>
      <w:proofErr w:type="gramStart"/>
      <w:r w:rsidR="00EE51C8" w:rsidRPr="00EE51C8">
        <w:rPr>
          <w:rFonts w:ascii="Times New Roman" w:hAnsi="Times New Roman" w:hint="eastAsia"/>
          <w:sz w:val="24"/>
          <w:szCs w:val="24"/>
          <w:lang w:eastAsia="zh-CN"/>
        </w:rPr>
        <w:t>服务器端</w:t>
      </w:r>
      <w:r w:rsidR="00346B05">
        <w:rPr>
          <w:rFonts w:ascii="Times New Roman" w:hAnsi="Times New Roman" w:hint="eastAsia"/>
          <w:sz w:val="24"/>
          <w:szCs w:val="24"/>
          <w:lang w:eastAsia="zh-CN"/>
        </w:rPr>
        <w:t>您的</w:t>
      </w:r>
      <w:proofErr w:type="gramEnd"/>
      <w:r w:rsidR="00EE51C8" w:rsidRPr="00EE51C8">
        <w:rPr>
          <w:rFonts w:ascii="Times New Roman" w:hAnsi="Times New Roman" w:hint="eastAsia"/>
          <w:sz w:val="24"/>
          <w:szCs w:val="24"/>
          <w:lang w:eastAsia="zh-CN"/>
        </w:rPr>
        <w:t>代码所对应的</w:t>
      </w:r>
      <w:r w:rsidR="00EE51C8" w:rsidRPr="00EE51C8">
        <w:rPr>
          <w:rFonts w:ascii="Times New Roman" w:hAnsi="Times New Roman" w:hint="eastAsia"/>
          <w:sz w:val="24"/>
          <w:szCs w:val="24"/>
          <w:lang w:eastAsia="zh-CN"/>
        </w:rPr>
        <w:t>Repository</w:t>
      </w:r>
      <w:r w:rsidR="00EE51C8" w:rsidRPr="00EE51C8">
        <w:rPr>
          <w:rFonts w:ascii="Times New Roman" w:hAnsi="Times New Roman" w:hint="eastAsia"/>
          <w:sz w:val="24"/>
          <w:szCs w:val="24"/>
          <w:lang w:eastAsia="zh-CN"/>
        </w:rPr>
        <w:t>的</w:t>
      </w:r>
      <w:r w:rsidR="00EE51C8" w:rsidRPr="00EE51C8">
        <w:rPr>
          <w:rFonts w:ascii="Times New Roman" w:hAnsi="Times New Roman" w:hint="eastAsia"/>
          <w:sz w:val="24"/>
          <w:szCs w:val="24"/>
          <w:lang w:eastAsia="zh-CN"/>
        </w:rPr>
        <w:t>Encoding(</w:t>
      </w:r>
      <w:r w:rsidR="00EE51C8" w:rsidRPr="00EE51C8">
        <w:rPr>
          <w:rFonts w:ascii="Times New Roman" w:hAnsi="Times New Roman"/>
          <w:sz w:val="24"/>
          <w:szCs w:val="24"/>
          <w:lang w:eastAsia="zh-CN"/>
        </w:rPr>
        <w:t>The encoding used for files in this repository. This is an advanced setting and should only be used if you're sure you need it</w:t>
      </w:r>
      <w:r w:rsidR="00EE51C8" w:rsidRPr="00EE51C8"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FB1E49">
        <w:rPr>
          <w:rFonts w:ascii="Times New Roman" w:hAnsi="Times New Roman" w:hint="eastAsia"/>
          <w:sz w:val="24"/>
          <w:szCs w:val="24"/>
          <w:lang w:eastAsia="zh-CN"/>
        </w:rPr>
        <w:t>即可</w:t>
      </w:r>
      <w:r w:rsidR="00EE51C8">
        <w:rPr>
          <w:rFonts w:ascii="Times New Roman" w:hAnsi="Times New Roman" w:hint="eastAsia"/>
          <w:sz w:val="24"/>
          <w:szCs w:val="24"/>
          <w:lang w:eastAsia="zh-CN"/>
        </w:rPr>
        <w:t>。</w:t>
      </w:r>
    </w:p>
    <w:sectPr w:rsidR="00756A6B" w:rsidRPr="00EE51C8" w:rsidSect="00FA258F">
      <w:footerReference w:type="default" r:id="rId27"/>
      <w:pgSz w:w="11906" w:h="16838"/>
      <w:pgMar w:top="1701" w:right="1701" w:bottom="1701" w:left="1701" w:header="1134" w:footer="1134" w:gutter="0"/>
      <w:pgNumType w:start="1"/>
      <w:cols w:space="72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1C96" w:rsidRDefault="003B1C96" w:rsidP="00582114">
      <w:pPr>
        <w:spacing w:after="0" w:line="240" w:lineRule="auto"/>
        <w:ind w:firstLine="440"/>
      </w:pPr>
      <w:r>
        <w:separator/>
      </w:r>
    </w:p>
  </w:endnote>
  <w:endnote w:type="continuationSeparator" w:id="0">
    <w:p w:rsidR="003B1C96" w:rsidRDefault="003B1C96" w:rsidP="00582114">
      <w:pPr>
        <w:spacing w:after="0" w:line="240" w:lineRule="auto"/>
        <w:ind w:firstLine="4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6B1F" w:rsidRDefault="00256B1F">
    <w:pPr>
      <w:pStyle w:val="12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6B1F" w:rsidRDefault="007D34B8">
    <w:pPr>
      <w:pStyle w:val="12"/>
      <w:ind w:firstLine="360"/>
      <w:jc w:val="center"/>
      <w:rPr>
        <w:rFonts w:ascii="Times New Roman" w:hAnsi="Times New Roman"/>
      </w:rPr>
    </w:pPr>
    <w:r>
      <w:rPr>
        <w:rFonts w:ascii="Times New Roman" w:hAnsi="Times New Roman"/>
      </w:rPr>
      <w:fldChar w:fldCharType="begin"/>
    </w:r>
    <w:r w:rsidR="00256B1F">
      <w:rPr>
        <w:rStyle w:val="10"/>
        <w:rFonts w:ascii="Times New Roman" w:hAnsi="Times New Roman"/>
      </w:rPr>
      <w:instrText xml:space="preserve"> PAGE </w:instrText>
    </w:r>
    <w:r>
      <w:rPr>
        <w:rFonts w:ascii="Times New Roman" w:hAnsi="Times New Roman"/>
      </w:rPr>
      <w:fldChar w:fldCharType="separate"/>
    </w:r>
    <w:r w:rsidR="00CB0F7F">
      <w:rPr>
        <w:rStyle w:val="10"/>
        <w:rFonts w:ascii="Times New Roman" w:hAnsi="Times New Roman"/>
        <w:noProof/>
      </w:rPr>
      <w:t>II</w:t>
    </w:r>
    <w:r>
      <w:rPr>
        <w:rFonts w:ascii="Times New Roman" w:hAnsi="Times New Roman"/>
      </w:rP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6B1F" w:rsidRDefault="00256B1F">
    <w:pPr>
      <w:pStyle w:val="12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6B1F" w:rsidRDefault="007D34B8">
    <w:pPr>
      <w:pStyle w:val="12"/>
      <w:ind w:firstLine="360"/>
      <w:jc w:val="center"/>
      <w:rPr>
        <w:rFonts w:ascii="Times New Roman" w:hAnsi="Times New Roman"/>
      </w:rPr>
    </w:pPr>
    <w:r>
      <w:rPr>
        <w:rFonts w:ascii="Times New Roman" w:hAnsi="Times New Roman"/>
      </w:rPr>
      <w:fldChar w:fldCharType="begin"/>
    </w:r>
    <w:r w:rsidR="00256B1F">
      <w:rPr>
        <w:rStyle w:val="10"/>
        <w:rFonts w:ascii="Times New Roman" w:hAnsi="Times New Roman"/>
      </w:rPr>
      <w:instrText xml:space="preserve"> PAGE </w:instrText>
    </w:r>
    <w:r>
      <w:rPr>
        <w:rFonts w:ascii="Times New Roman" w:hAnsi="Times New Roman"/>
      </w:rPr>
      <w:fldChar w:fldCharType="separate"/>
    </w:r>
    <w:r w:rsidR="001E04CB">
      <w:rPr>
        <w:rStyle w:val="10"/>
        <w:rFonts w:ascii="Times New Roman" w:hAnsi="Times New Roman"/>
        <w:noProof/>
      </w:rPr>
      <w:t>2</w:t>
    </w:r>
    <w:r>
      <w:rPr>
        <w:rFonts w:ascii="Times New Roman" w:hAnsi="Times New Roman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1C96" w:rsidRDefault="003B1C96" w:rsidP="00582114">
      <w:pPr>
        <w:spacing w:after="0" w:line="240" w:lineRule="auto"/>
        <w:ind w:firstLine="440"/>
      </w:pPr>
      <w:r>
        <w:separator/>
      </w:r>
    </w:p>
  </w:footnote>
  <w:footnote w:type="continuationSeparator" w:id="0">
    <w:p w:rsidR="003B1C96" w:rsidRDefault="003B1C96" w:rsidP="00582114">
      <w:pPr>
        <w:spacing w:after="0" w:line="240" w:lineRule="auto"/>
        <w:ind w:firstLine="4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6B1F" w:rsidRDefault="00256B1F">
    <w:pPr>
      <w:pStyle w:val="11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6B1F" w:rsidRPr="0007248A" w:rsidRDefault="00050DED" w:rsidP="00050DED">
    <w:pPr>
      <w:pStyle w:val="a8"/>
      <w:ind w:firstLineChars="0" w:firstLine="0"/>
      <w:jc w:val="left"/>
      <w:rPr>
        <w:szCs w:val="21"/>
        <w:lang w:eastAsia="zh-CN"/>
      </w:rPr>
    </w:pPr>
    <w:r>
      <w:rPr>
        <w:rFonts w:ascii="Times New Roman" w:hAnsi="Times New Roman" w:hint="eastAsia"/>
        <w:sz w:val="21"/>
        <w:szCs w:val="21"/>
        <w:lang w:eastAsia="zh-CN"/>
      </w:rPr>
      <w:t>Tao-</w:t>
    </w:r>
    <w:proofErr w:type="spellStart"/>
    <w:r>
      <w:rPr>
        <w:rFonts w:ascii="Times New Roman" w:hAnsi="Times New Roman" w:hint="eastAsia"/>
        <w:sz w:val="21"/>
        <w:szCs w:val="21"/>
        <w:lang w:eastAsia="zh-CN"/>
      </w:rPr>
      <w:t>ReviewBoard</w:t>
    </w:r>
    <w:proofErr w:type="spellEnd"/>
    <w:r>
      <w:rPr>
        <w:rFonts w:ascii="Times New Roman" w:hAnsi="Times New Roman" w:hint="eastAsia"/>
        <w:sz w:val="21"/>
        <w:szCs w:val="21"/>
        <w:lang w:eastAsia="zh-CN"/>
      </w:rPr>
      <w:t xml:space="preserve"> V1.0.0</w:t>
    </w:r>
    <w:r w:rsidRPr="0007248A">
      <w:rPr>
        <w:rFonts w:ascii="Times New Roman" w:hAnsi="Times New Roman" w:hint="eastAsia"/>
        <w:sz w:val="21"/>
        <w:szCs w:val="21"/>
        <w:lang w:eastAsia="zh-CN"/>
      </w:rPr>
      <w:t>使用手册</w:t>
    </w:r>
    <w:r>
      <w:rPr>
        <w:rFonts w:ascii="Times New Roman" w:hAnsi="Times New Roman" w:hint="eastAsia"/>
        <w:sz w:val="21"/>
        <w:szCs w:val="21"/>
        <w:lang w:eastAsia="zh-CN"/>
      </w:rPr>
      <w:t xml:space="preserve">                                              </w:t>
    </w:r>
    <w:proofErr w:type="gramStart"/>
    <w:r>
      <w:rPr>
        <w:rFonts w:ascii="Times New Roman" w:hAnsi="Times New Roman" w:hint="eastAsia"/>
        <w:sz w:val="21"/>
        <w:szCs w:val="21"/>
        <w:lang w:eastAsia="zh-CN"/>
      </w:rPr>
      <w:t>淘宝网</w:t>
    </w:r>
    <w:proofErr w:type="gramEnd"/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6B1F" w:rsidRPr="00A040FC" w:rsidRDefault="00050DED" w:rsidP="006E0B48">
    <w:pPr>
      <w:pStyle w:val="a8"/>
      <w:ind w:firstLineChars="0" w:firstLine="0"/>
      <w:jc w:val="left"/>
      <w:rPr>
        <w:szCs w:val="21"/>
      </w:rPr>
    </w:pPr>
    <w:r>
      <w:rPr>
        <w:rFonts w:ascii="Times New Roman" w:hAnsi="Times New Roman" w:hint="eastAsia"/>
        <w:sz w:val="21"/>
        <w:szCs w:val="21"/>
        <w:lang w:eastAsia="zh-CN"/>
      </w:rPr>
      <w:t>Tao-</w:t>
    </w:r>
    <w:proofErr w:type="spellStart"/>
    <w:r>
      <w:rPr>
        <w:rFonts w:ascii="Times New Roman" w:hAnsi="Times New Roman" w:hint="eastAsia"/>
        <w:sz w:val="21"/>
        <w:szCs w:val="21"/>
        <w:lang w:eastAsia="zh-CN"/>
      </w:rPr>
      <w:t>ReviewB</w:t>
    </w:r>
    <w:r w:rsidR="00EF31E4">
      <w:rPr>
        <w:rFonts w:ascii="Times New Roman" w:hAnsi="Times New Roman" w:hint="eastAsia"/>
        <w:sz w:val="21"/>
        <w:szCs w:val="21"/>
        <w:lang w:eastAsia="zh-CN"/>
      </w:rPr>
      <w:t>oard</w:t>
    </w:r>
    <w:proofErr w:type="spellEnd"/>
    <w:r>
      <w:rPr>
        <w:rFonts w:ascii="Times New Roman" w:hAnsi="Times New Roman" w:hint="eastAsia"/>
        <w:sz w:val="21"/>
        <w:szCs w:val="21"/>
        <w:lang w:eastAsia="zh-CN"/>
      </w:rPr>
      <w:t xml:space="preserve"> </w:t>
    </w:r>
    <w:r w:rsidR="006E0B48">
      <w:rPr>
        <w:rFonts w:ascii="Times New Roman" w:hAnsi="Times New Roman" w:hint="eastAsia"/>
        <w:sz w:val="21"/>
        <w:szCs w:val="21"/>
        <w:lang w:eastAsia="zh-CN"/>
      </w:rPr>
      <w:t>V1.0.0</w:t>
    </w:r>
    <w:r w:rsidR="006E0B48" w:rsidRPr="0007248A">
      <w:rPr>
        <w:rFonts w:ascii="Times New Roman" w:hAnsi="Times New Roman" w:hint="eastAsia"/>
        <w:sz w:val="21"/>
        <w:szCs w:val="21"/>
        <w:lang w:eastAsia="zh-CN"/>
      </w:rPr>
      <w:t>使用手册</w:t>
    </w:r>
    <w:r w:rsidR="006E0B48">
      <w:rPr>
        <w:rFonts w:ascii="Times New Roman" w:hAnsi="Times New Roman" w:hint="eastAsia"/>
        <w:sz w:val="21"/>
        <w:szCs w:val="21"/>
        <w:lang w:eastAsia="zh-CN"/>
      </w:rPr>
      <w:t xml:space="preserve">          </w:t>
    </w:r>
    <w:r w:rsidR="00EF31E4">
      <w:rPr>
        <w:rFonts w:ascii="Times New Roman" w:hAnsi="Times New Roman" w:hint="eastAsia"/>
        <w:sz w:val="21"/>
        <w:szCs w:val="21"/>
        <w:lang w:eastAsia="zh-CN"/>
      </w:rPr>
      <w:t xml:space="preserve">      </w:t>
    </w:r>
    <w:r>
      <w:rPr>
        <w:rFonts w:ascii="Times New Roman" w:hAnsi="Times New Roman" w:hint="eastAsia"/>
        <w:sz w:val="21"/>
        <w:szCs w:val="21"/>
        <w:lang w:eastAsia="zh-CN"/>
      </w:rPr>
      <w:t xml:space="preserve">                         </w:t>
    </w:r>
    <w:r w:rsidR="00EF31E4">
      <w:rPr>
        <w:rFonts w:ascii="Times New Roman" w:hAnsi="Times New Roman" w:hint="eastAsia"/>
        <w:sz w:val="21"/>
        <w:szCs w:val="21"/>
        <w:lang w:eastAsia="zh-CN"/>
      </w:rPr>
      <w:t xml:space="preserve"> </w:t>
    </w:r>
    <w:r w:rsidR="006E0B48">
      <w:rPr>
        <w:rFonts w:ascii="Times New Roman" w:hAnsi="Times New Roman" w:hint="eastAsia"/>
        <w:sz w:val="21"/>
        <w:szCs w:val="21"/>
        <w:lang w:eastAsia="zh-CN"/>
      </w:rPr>
      <w:t xml:space="preserve">     </w:t>
    </w:r>
    <w:proofErr w:type="gramStart"/>
    <w:r w:rsidR="006E0B48">
      <w:rPr>
        <w:rFonts w:ascii="Times New Roman" w:hAnsi="Times New Roman" w:hint="eastAsia"/>
        <w:sz w:val="21"/>
        <w:szCs w:val="21"/>
        <w:lang w:eastAsia="zh-CN"/>
      </w:rPr>
      <w:t>淘宝网</w:t>
    </w:r>
    <w:proofErr w:type="gram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000000C"/>
    <w:multiLevelType w:val="multilevel"/>
    <w:tmpl w:val="000000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D"/>
    <w:multiLevelType w:val="multilevel"/>
    <w:tmpl w:val="0000000D"/>
    <w:lvl w:ilvl="0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>
    <w:nsid w:val="0000000E"/>
    <w:multiLevelType w:val="multilevel"/>
    <w:tmpl w:val="00000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0000000F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03EE71D8"/>
    <w:multiLevelType w:val="hybridMultilevel"/>
    <w:tmpl w:val="9CD4E46C"/>
    <w:lvl w:ilvl="0" w:tplc="1BA6FD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866655"/>
    <w:multiLevelType w:val="multilevel"/>
    <w:tmpl w:val="3732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0370ED0"/>
    <w:multiLevelType w:val="hybridMultilevel"/>
    <w:tmpl w:val="D19CD3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29F6B65"/>
    <w:multiLevelType w:val="hybridMultilevel"/>
    <w:tmpl w:val="93EA0BAE"/>
    <w:lvl w:ilvl="0" w:tplc="C0DEAC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4A438B"/>
    <w:multiLevelType w:val="multilevel"/>
    <w:tmpl w:val="E490F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0794718"/>
    <w:multiLevelType w:val="hybridMultilevel"/>
    <w:tmpl w:val="9BAC892C"/>
    <w:lvl w:ilvl="0" w:tplc="BB66B5D8">
      <w:start w:val="1"/>
      <w:numFmt w:val="decimal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1960CEC"/>
    <w:multiLevelType w:val="hybridMultilevel"/>
    <w:tmpl w:val="F8C0A0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2510F53"/>
    <w:multiLevelType w:val="hybridMultilevel"/>
    <w:tmpl w:val="163088A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8D6239C"/>
    <w:multiLevelType w:val="hybridMultilevel"/>
    <w:tmpl w:val="9C7249B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BF73CED"/>
    <w:multiLevelType w:val="multilevel"/>
    <w:tmpl w:val="32146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34B4CB6"/>
    <w:multiLevelType w:val="hybridMultilevel"/>
    <w:tmpl w:val="86FC0A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ADE6C8F"/>
    <w:multiLevelType w:val="hybridMultilevel"/>
    <w:tmpl w:val="E3BE899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7BFA6BA7"/>
    <w:multiLevelType w:val="multilevel"/>
    <w:tmpl w:val="7548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16"/>
  </w:num>
  <w:num w:numId="8">
    <w:abstractNumId w:val="8"/>
  </w:num>
  <w:num w:numId="9">
    <w:abstractNumId w:val="17"/>
  </w:num>
  <w:num w:numId="10">
    <w:abstractNumId w:val="13"/>
  </w:num>
  <w:num w:numId="11">
    <w:abstractNumId w:val="12"/>
  </w:num>
  <w:num w:numId="12">
    <w:abstractNumId w:val="14"/>
  </w:num>
  <w:num w:numId="13">
    <w:abstractNumId w:val="9"/>
  </w:num>
  <w:num w:numId="14">
    <w:abstractNumId w:val="6"/>
  </w:num>
  <w:num w:numId="15">
    <w:abstractNumId w:val="7"/>
  </w:num>
  <w:num w:numId="16">
    <w:abstractNumId w:val="10"/>
  </w:num>
  <w:num w:numId="17">
    <w:abstractNumId w:val="11"/>
  </w:num>
  <w:num w:numId="18">
    <w:abstractNumId w:val="15"/>
  </w:num>
  <w:num w:numId="19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stylePaneFormatFilter w:val="3F01"/>
  <w:defaultTabStop w:val="420"/>
  <w:drawingGridHorizontalSpacing w:val="11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3348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</w:compat>
  <w:rsids>
    <w:rsidRoot w:val="00172A27"/>
    <w:rsid w:val="00000214"/>
    <w:rsid w:val="000014CF"/>
    <w:rsid w:val="000018AF"/>
    <w:rsid w:val="00001F87"/>
    <w:rsid w:val="0000264C"/>
    <w:rsid w:val="000026DE"/>
    <w:rsid w:val="00002D43"/>
    <w:rsid w:val="000034AB"/>
    <w:rsid w:val="0000423E"/>
    <w:rsid w:val="0000445C"/>
    <w:rsid w:val="00006A39"/>
    <w:rsid w:val="00006ACF"/>
    <w:rsid w:val="00006AE2"/>
    <w:rsid w:val="0000715F"/>
    <w:rsid w:val="00011649"/>
    <w:rsid w:val="00012516"/>
    <w:rsid w:val="00016069"/>
    <w:rsid w:val="00016189"/>
    <w:rsid w:val="000162F1"/>
    <w:rsid w:val="00017936"/>
    <w:rsid w:val="00017AC6"/>
    <w:rsid w:val="00017E1A"/>
    <w:rsid w:val="00020476"/>
    <w:rsid w:val="00020A2E"/>
    <w:rsid w:val="000221A3"/>
    <w:rsid w:val="000222B5"/>
    <w:rsid w:val="000232BA"/>
    <w:rsid w:val="000232C9"/>
    <w:rsid w:val="0002392A"/>
    <w:rsid w:val="00023EDC"/>
    <w:rsid w:val="0002568F"/>
    <w:rsid w:val="00027A19"/>
    <w:rsid w:val="00027D3F"/>
    <w:rsid w:val="0003049E"/>
    <w:rsid w:val="00030D53"/>
    <w:rsid w:val="00031C87"/>
    <w:rsid w:val="00031D0E"/>
    <w:rsid w:val="0003240A"/>
    <w:rsid w:val="00032449"/>
    <w:rsid w:val="00032753"/>
    <w:rsid w:val="00032EE4"/>
    <w:rsid w:val="00032FA1"/>
    <w:rsid w:val="00033AB4"/>
    <w:rsid w:val="0003439A"/>
    <w:rsid w:val="00034509"/>
    <w:rsid w:val="00034723"/>
    <w:rsid w:val="00035C0C"/>
    <w:rsid w:val="00035FC0"/>
    <w:rsid w:val="0003740E"/>
    <w:rsid w:val="0003784F"/>
    <w:rsid w:val="00040CB6"/>
    <w:rsid w:val="00040EF5"/>
    <w:rsid w:val="00040F4A"/>
    <w:rsid w:val="0004218B"/>
    <w:rsid w:val="000431FB"/>
    <w:rsid w:val="0004482B"/>
    <w:rsid w:val="000453D1"/>
    <w:rsid w:val="00045667"/>
    <w:rsid w:val="00046080"/>
    <w:rsid w:val="000466DB"/>
    <w:rsid w:val="000469C8"/>
    <w:rsid w:val="00046A49"/>
    <w:rsid w:val="00046C8C"/>
    <w:rsid w:val="00047522"/>
    <w:rsid w:val="00047663"/>
    <w:rsid w:val="000506C6"/>
    <w:rsid w:val="00050DAE"/>
    <w:rsid w:val="00050DED"/>
    <w:rsid w:val="00051DFB"/>
    <w:rsid w:val="0005215E"/>
    <w:rsid w:val="00052DDB"/>
    <w:rsid w:val="00053D94"/>
    <w:rsid w:val="000549B7"/>
    <w:rsid w:val="00054C72"/>
    <w:rsid w:val="000559AC"/>
    <w:rsid w:val="00055A7E"/>
    <w:rsid w:val="00055F31"/>
    <w:rsid w:val="00056EF1"/>
    <w:rsid w:val="00060E2B"/>
    <w:rsid w:val="000616C0"/>
    <w:rsid w:val="000636E8"/>
    <w:rsid w:val="00063E51"/>
    <w:rsid w:val="00064257"/>
    <w:rsid w:val="0006431B"/>
    <w:rsid w:val="00064A03"/>
    <w:rsid w:val="00065745"/>
    <w:rsid w:val="00065791"/>
    <w:rsid w:val="000660AB"/>
    <w:rsid w:val="000662E9"/>
    <w:rsid w:val="00067B55"/>
    <w:rsid w:val="000701CD"/>
    <w:rsid w:val="00070549"/>
    <w:rsid w:val="000708BD"/>
    <w:rsid w:val="00071CE6"/>
    <w:rsid w:val="0007248A"/>
    <w:rsid w:val="00073034"/>
    <w:rsid w:val="00073135"/>
    <w:rsid w:val="00073714"/>
    <w:rsid w:val="00073F31"/>
    <w:rsid w:val="0007456B"/>
    <w:rsid w:val="000755EE"/>
    <w:rsid w:val="0007608E"/>
    <w:rsid w:val="000764F2"/>
    <w:rsid w:val="00076B5E"/>
    <w:rsid w:val="00076E24"/>
    <w:rsid w:val="00080ED7"/>
    <w:rsid w:val="0008224F"/>
    <w:rsid w:val="00082D16"/>
    <w:rsid w:val="000842DE"/>
    <w:rsid w:val="00084748"/>
    <w:rsid w:val="00084C6B"/>
    <w:rsid w:val="00085AC4"/>
    <w:rsid w:val="00086D09"/>
    <w:rsid w:val="000877AF"/>
    <w:rsid w:val="00090D2B"/>
    <w:rsid w:val="00091261"/>
    <w:rsid w:val="00092729"/>
    <w:rsid w:val="000928DC"/>
    <w:rsid w:val="00092F7C"/>
    <w:rsid w:val="00093C53"/>
    <w:rsid w:val="0009400D"/>
    <w:rsid w:val="00094D6F"/>
    <w:rsid w:val="00094EB8"/>
    <w:rsid w:val="000965BD"/>
    <w:rsid w:val="000968D6"/>
    <w:rsid w:val="00096E3C"/>
    <w:rsid w:val="00097B6F"/>
    <w:rsid w:val="000A0AB4"/>
    <w:rsid w:val="000A2982"/>
    <w:rsid w:val="000A2A71"/>
    <w:rsid w:val="000A2E34"/>
    <w:rsid w:val="000A342A"/>
    <w:rsid w:val="000A4D8B"/>
    <w:rsid w:val="000A602C"/>
    <w:rsid w:val="000A7C17"/>
    <w:rsid w:val="000A7FCA"/>
    <w:rsid w:val="000B0031"/>
    <w:rsid w:val="000B01D8"/>
    <w:rsid w:val="000B14D6"/>
    <w:rsid w:val="000B29AF"/>
    <w:rsid w:val="000B2F3D"/>
    <w:rsid w:val="000B4130"/>
    <w:rsid w:val="000B4FD3"/>
    <w:rsid w:val="000B52CE"/>
    <w:rsid w:val="000B56C9"/>
    <w:rsid w:val="000B7100"/>
    <w:rsid w:val="000B731D"/>
    <w:rsid w:val="000B772F"/>
    <w:rsid w:val="000C01D6"/>
    <w:rsid w:val="000C068C"/>
    <w:rsid w:val="000C1A0A"/>
    <w:rsid w:val="000C2A73"/>
    <w:rsid w:val="000C3336"/>
    <w:rsid w:val="000C38A3"/>
    <w:rsid w:val="000C4DA6"/>
    <w:rsid w:val="000C5547"/>
    <w:rsid w:val="000C5624"/>
    <w:rsid w:val="000C5B1C"/>
    <w:rsid w:val="000C604F"/>
    <w:rsid w:val="000C6567"/>
    <w:rsid w:val="000C6714"/>
    <w:rsid w:val="000C6826"/>
    <w:rsid w:val="000D0672"/>
    <w:rsid w:val="000D06DA"/>
    <w:rsid w:val="000D1256"/>
    <w:rsid w:val="000D1553"/>
    <w:rsid w:val="000D1ED2"/>
    <w:rsid w:val="000D213B"/>
    <w:rsid w:val="000D2F8D"/>
    <w:rsid w:val="000D348E"/>
    <w:rsid w:val="000D492E"/>
    <w:rsid w:val="000D6785"/>
    <w:rsid w:val="000D6A5E"/>
    <w:rsid w:val="000D6ACF"/>
    <w:rsid w:val="000D6E58"/>
    <w:rsid w:val="000D6E84"/>
    <w:rsid w:val="000D6F8E"/>
    <w:rsid w:val="000D767E"/>
    <w:rsid w:val="000E03A1"/>
    <w:rsid w:val="000E043B"/>
    <w:rsid w:val="000E0853"/>
    <w:rsid w:val="000E0F0B"/>
    <w:rsid w:val="000E1911"/>
    <w:rsid w:val="000E228A"/>
    <w:rsid w:val="000E2488"/>
    <w:rsid w:val="000E2B33"/>
    <w:rsid w:val="000E368F"/>
    <w:rsid w:val="000E7376"/>
    <w:rsid w:val="000E750E"/>
    <w:rsid w:val="000E7A21"/>
    <w:rsid w:val="000F11EA"/>
    <w:rsid w:val="000F16E0"/>
    <w:rsid w:val="000F2174"/>
    <w:rsid w:val="000F2259"/>
    <w:rsid w:val="000F2E97"/>
    <w:rsid w:val="000F3145"/>
    <w:rsid w:val="000F3FDB"/>
    <w:rsid w:val="000F4CC2"/>
    <w:rsid w:val="000F4D67"/>
    <w:rsid w:val="000F53DC"/>
    <w:rsid w:val="000F5573"/>
    <w:rsid w:val="000F58C3"/>
    <w:rsid w:val="000F6CBB"/>
    <w:rsid w:val="000F6D50"/>
    <w:rsid w:val="000F75DE"/>
    <w:rsid w:val="000F7D5D"/>
    <w:rsid w:val="0010005A"/>
    <w:rsid w:val="00100CC0"/>
    <w:rsid w:val="001016C6"/>
    <w:rsid w:val="001022AB"/>
    <w:rsid w:val="001024C8"/>
    <w:rsid w:val="00102C37"/>
    <w:rsid w:val="00102DF4"/>
    <w:rsid w:val="00103F66"/>
    <w:rsid w:val="00104567"/>
    <w:rsid w:val="00104C36"/>
    <w:rsid w:val="00105EE6"/>
    <w:rsid w:val="00105FF4"/>
    <w:rsid w:val="00106F19"/>
    <w:rsid w:val="0010724F"/>
    <w:rsid w:val="00107C22"/>
    <w:rsid w:val="001101E2"/>
    <w:rsid w:val="001109AA"/>
    <w:rsid w:val="00110EA5"/>
    <w:rsid w:val="001113EE"/>
    <w:rsid w:val="001117D5"/>
    <w:rsid w:val="00111823"/>
    <w:rsid w:val="001127B5"/>
    <w:rsid w:val="00113D20"/>
    <w:rsid w:val="00114191"/>
    <w:rsid w:val="00114800"/>
    <w:rsid w:val="00114D99"/>
    <w:rsid w:val="0011586C"/>
    <w:rsid w:val="00116DF3"/>
    <w:rsid w:val="001176C0"/>
    <w:rsid w:val="00117BFC"/>
    <w:rsid w:val="00120127"/>
    <w:rsid w:val="00120244"/>
    <w:rsid w:val="00120762"/>
    <w:rsid w:val="00120DD9"/>
    <w:rsid w:val="00121435"/>
    <w:rsid w:val="001217B5"/>
    <w:rsid w:val="00123771"/>
    <w:rsid w:val="00123AA0"/>
    <w:rsid w:val="001242EC"/>
    <w:rsid w:val="00124A45"/>
    <w:rsid w:val="00124E2D"/>
    <w:rsid w:val="00125202"/>
    <w:rsid w:val="00125CAE"/>
    <w:rsid w:val="0012622A"/>
    <w:rsid w:val="0012767A"/>
    <w:rsid w:val="00131C97"/>
    <w:rsid w:val="00132BB6"/>
    <w:rsid w:val="0013366A"/>
    <w:rsid w:val="001344DD"/>
    <w:rsid w:val="00134E62"/>
    <w:rsid w:val="00135C88"/>
    <w:rsid w:val="00135E22"/>
    <w:rsid w:val="00136C14"/>
    <w:rsid w:val="00136CFF"/>
    <w:rsid w:val="0013711F"/>
    <w:rsid w:val="001375CF"/>
    <w:rsid w:val="0014033A"/>
    <w:rsid w:val="00140F69"/>
    <w:rsid w:val="00141089"/>
    <w:rsid w:val="00141595"/>
    <w:rsid w:val="00141D03"/>
    <w:rsid w:val="00142A58"/>
    <w:rsid w:val="0014405D"/>
    <w:rsid w:val="001447EC"/>
    <w:rsid w:val="0014591E"/>
    <w:rsid w:val="0014694D"/>
    <w:rsid w:val="00146F35"/>
    <w:rsid w:val="00147435"/>
    <w:rsid w:val="001503C4"/>
    <w:rsid w:val="001516E8"/>
    <w:rsid w:val="001516E9"/>
    <w:rsid w:val="00152300"/>
    <w:rsid w:val="001528E5"/>
    <w:rsid w:val="00152F13"/>
    <w:rsid w:val="00153DF8"/>
    <w:rsid w:val="00154B7C"/>
    <w:rsid w:val="00155D0B"/>
    <w:rsid w:val="00155EA5"/>
    <w:rsid w:val="00156F93"/>
    <w:rsid w:val="001603A2"/>
    <w:rsid w:val="001603E7"/>
    <w:rsid w:val="001631CA"/>
    <w:rsid w:val="00163851"/>
    <w:rsid w:val="00164035"/>
    <w:rsid w:val="001645C5"/>
    <w:rsid w:val="00164916"/>
    <w:rsid w:val="00164979"/>
    <w:rsid w:val="00164B60"/>
    <w:rsid w:val="00164EDC"/>
    <w:rsid w:val="0016532B"/>
    <w:rsid w:val="00166C36"/>
    <w:rsid w:val="00167BD6"/>
    <w:rsid w:val="00170559"/>
    <w:rsid w:val="00171221"/>
    <w:rsid w:val="001714DC"/>
    <w:rsid w:val="00171D41"/>
    <w:rsid w:val="00172A27"/>
    <w:rsid w:val="0017364C"/>
    <w:rsid w:val="00173D0C"/>
    <w:rsid w:val="001747E9"/>
    <w:rsid w:val="00174A13"/>
    <w:rsid w:val="00174DD2"/>
    <w:rsid w:val="0017531A"/>
    <w:rsid w:val="0018122F"/>
    <w:rsid w:val="00182519"/>
    <w:rsid w:val="001825C1"/>
    <w:rsid w:val="00182E29"/>
    <w:rsid w:val="00183DAB"/>
    <w:rsid w:val="0018487A"/>
    <w:rsid w:val="00184FA1"/>
    <w:rsid w:val="00185172"/>
    <w:rsid w:val="00185A62"/>
    <w:rsid w:val="001868EF"/>
    <w:rsid w:val="0018734F"/>
    <w:rsid w:val="00187405"/>
    <w:rsid w:val="00187D7D"/>
    <w:rsid w:val="0019046F"/>
    <w:rsid w:val="00190508"/>
    <w:rsid w:val="001931EA"/>
    <w:rsid w:val="00193A1B"/>
    <w:rsid w:val="00193CC1"/>
    <w:rsid w:val="00196A3A"/>
    <w:rsid w:val="00197219"/>
    <w:rsid w:val="00197247"/>
    <w:rsid w:val="001979FC"/>
    <w:rsid w:val="00197E35"/>
    <w:rsid w:val="001A07FE"/>
    <w:rsid w:val="001A0915"/>
    <w:rsid w:val="001A2048"/>
    <w:rsid w:val="001A2CC7"/>
    <w:rsid w:val="001A400D"/>
    <w:rsid w:val="001A4704"/>
    <w:rsid w:val="001A4828"/>
    <w:rsid w:val="001A4C19"/>
    <w:rsid w:val="001A5610"/>
    <w:rsid w:val="001A57C3"/>
    <w:rsid w:val="001A5F97"/>
    <w:rsid w:val="001A5FEF"/>
    <w:rsid w:val="001A786F"/>
    <w:rsid w:val="001A7CC5"/>
    <w:rsid w:val="001B06C0"/>
    <w:rsid w:val="001B1922"/>
    <w:rsid w:val="001B2E00"/>
    <w:rsid w:val="001B2EFA"/>
    <w:rsid w:val="001B3656"/>
    <w:rsid w:val="001B3907"/>
    <w:rsid w:val="001B4FCA"/>
    <w:rsid w:val="001B5327"/>
    <w:rsid w:val="001B737D"/>
    <w:rsid w:val="001C0813"/>
    <w:rsid w:val="001C0895"/>
    <w:rsid w:val="001C0A01"/>
    <w:rsid w:val="001C0BCF"/>
    <w:rsid w:val="001C0CA0"/>
    <w:rsid w:val="001C0ECD"/>
    <w:rsid w:val="001C147E"/>
    <w:rsid w:val="001C1AE1"/>
    <w:rsid w:val="001C1D25"/>
    <w:rsid w:val="001C28CB"/>
    <w:rsid w:val="001C291F"/>
    <w:rsid w:val="001C32DA"/>
    <w:rsid w:val="001C347B"/>
    <w:rsid w:val="001C4EAA"/>
    <w:rsid w:val="001C51DD"/>
    <w:rsid w:val="001C52DF"/>
    <w:rsid w:val="001C5454"/>
    <w:rsid w:val="001C61D1"/>
    <w:rsid w:val="001C624F"/>
    <w:rsid w:val="001C6C83"/>
    <w:rsid w:val="001C7E09"/>
    <w:rsid w:val="001D0497"/>
    <w:rsid w:val="001D0B74"/>
    <w:rsid w:val="001D1563"/>
    <w:rsid w:val="001D2B57"/>
    <w:rsid w:val="001D4FAB"/>
    <w:rsid w:val="001D559C"/>
    <w:rsid w:val="001D606A"/>
    <w:rsid w:val="001E04CB"/>
    <w:rsid w:val="001E0D4A"/>
    <w:rsid w:val="001E1CA4"/>
    <w:rsid w:val="001E2873"/>
    <w:rsid w:val="001E2FB5"/>
    <w:rsid w:val="001E389B"/>
    <w:rsid w:val="001E3E6F"/>
    <w:rsid w:val="001E4422"/>
    <w:rsid w:val="001E6F7B"/>
    <w:rsid w:val="001E70AD"/>
    <w:rsid w:val="001E7194"/>
    <w:rsid w:val="001E761A"/>
    <w:rsid w:val="001E78CE"/>
    <w:rsid w:val="001E7E17"/>
    <w:rsid w:val="001F0810"/>
    <w:rsid w:val="001F0DCD"/>
    <w:rsid w:val="001F1D2E"/>
    <w:rsid w:val="001F1F5F"/>
    <w:rsid w:val="001F3270"/>
    <w:rsid w:val="001F3522"/>
    <w:rsid w:val="001F3B8C"/>
    <w:rsid w:val="001F44B4"/>
    <w:rsid w:val="001F4902"/>
    <w:rsid w:val="001F4AA8"/>
    <w:rsid w:val="001F6E99"/>
    <w:rsid w:val="001F6F66"/>
    <w:rsid w:val="001F7555"/>
    <w:rsid w:val="00200A99"/>
    <w:rsid w:val="00200E42"/>
    <w:rsid w:val="00200F7B"/>
    <w:rsid w:val="002017C2"/>
    <w:rsid w:val="0020212C"/>
    <w:rsid w:val="0020213C"/>
    <w:rsid w:val="002027F6"/>
    <w:rsid w:val="002029E8"/>
    <w:rsid w:val="002039EE"/>
    <w:rsid w:val="0020428C"/>
    <w:rsid w:val="00204C45"/>
    <w:rsid w:val="00205491"/>
    <w:rsid w:val="00205940"/>
    <w:rsid w:val="00205F82"/>
    <w:rsid w:val="00206B00"/>
    <w:rsid w:val="00206D15"/>
    <w:rsid w:val="00207F0B"/>
    <w:rsid w:val="0021197D"/>
    <w:rsid w:val="002120BE"/>
    <w:rsid w:val="002145B0"/>
    <w:rsid w:val="002149ED"/>
    <w:rsid w:val="002176F9"/>
    <w:rsid w:val="00220AD7"/>
    <w:rsid w:val="00220DEF"/>
    <w:rsid w:val="002211AB"/>
    <w:rsid w:val="00221B11"/>
    <w:rsid w:val="00221B49"/>
    <w:rsid w:val="00222A05"/>
    <w:rsid w:val="0022301A"/>
    <w:rsid w:val="002247B8"/>
    <w:rsid w:val="00224BB2"/>
    <w:rsid w:val="00225297"/>
    <w:rsid w:val="00226266"/>
    <w:rsid w:val="0022652E"/>
    <w:rsid w:val="002268CE"/>
    <w:rsid w:val="002270F7"/>
    <w:rsid w:val="002276DF"/>
    <w:rsid w:val="002306BD"/>
    <w:rsid w:val="0023088F"/>
    <w:rsid w:val="00230D1C"/>
    <w:rsid w:val="002329E5"/>
    <w:rsid w:val="0023513E"/>
    <w:rsid w:val="002354D4"/>
    <w:rsid w:val="00235E42"/>
    <w:rsid w:val="00236CE3"/>
    <w:rsid w:val="002412FD"/>
    <w:rsid w:val="002413C9"/>
    <w:rsid w:val="002416CB"/>
    <w:rsid w:val="00242016"/>
    <w:rsid w:val="002420A8"/>
    <w:rsid w:val="00242C2D"/>
    <w:rsid w:val="00243792"/>
    <w:rsid w:val="00245091"/>
    <w:rsid w:val="00246C63"/>
    <w:rsid w:val="00247A44"/>
    <w:rsid w:val="00247D8C"/>
    <w:rsid w:val="002512F4"/>
    <w:rsid w:val="0025143C"/>
    <w:rsid w:val="00251875"/>
    <w:rsid w:val="002523D7"/>
    <w:rsid w:val="002526A8"/>
    <w:rsid w:val="00254412"/>
    <w:rsid w:val="002545B2"/>
    <w:rsid w:val="0025587B"/>
    <w:rsid w:val="00255C4E"/>
    <w:rsid w:val="00255C87"/>
    <w:rsid w:val="00256263"/>
    <w:rsid w:val="00256957"/>
    <w:rsid w:val="00256B1F"/>
    <w:rsid w:val="00256D12"/>
    <w:rsid w:val="002575A7"/>
    <w:rsid w:val="00260EEB"/>
    <w:rsid w:val="00260FF7"/>
    <w:rsid w:val="002615FF"/>
    <w:rsid w:val="0026362A"/>
    <w:rsid w:val="00265364"/>
    <w:rsid w:val="00265E54"/>
    <w:rsid w:val="002668CD"/>
    <w:rsid w:val="00266E86"/>
    <w:rsid w:val="002672A5"/>
    <w:rsid w:val="00272AF8"/>
    <w:rsid w:val="0027376D"/>
    <w:rsid w:val="002738DE"/>
    <w:rsid w:val="00273A2A"/>
    <w:rsid w:val="002744DC"/>
    <w:rsid w:val="00274815"/>
    <w:rsid w:val="00274C5C"/>
    <w:rsid w:val="00274F13"/>
    <w:rsid w:val="0027592B"/>
    <w:rsid w:val="00276AEA"/>
    <w:rsid w:val="00280C0B"/>
    <w:rsid w:val="002821CE"/>
    <w:rsid w:val="00283C2A"/>
    <w:rsid w:val="00284223"/>
    <w:rsid w:val="0028581B"/>
    <w:rsid w:val="0028615C"/>
    <w:rsid w:val="00286DB9"/>
    <w:rsid w:val="00286E02"/>
    <w:rsid w:val="00287C70"/>
    <w:rsid w:val="00290190"/>
    <w:rsid w:val="002901B1"/>
    <w:rsid w:val="00290626"/>
    <w:rsid w:val="00290904"/>
    <w:rsid w:val="00290B4A"/>
    <w:rsid w:val="00290C80"/>
    <w:rsid w:val="002912CB"/>
    <w:rsid w:val="00291408"/>
    <w:rsid w:val="00292F3E"/>
    <w:rsid w:val="00293495"/>
    <w:rsid w:val="00293777"/>
    <w:rsid w:val="0029380E"/>
    <w:rsid w:val="00293EC4"/>
    <w:rsid w:val="002943DF"/>
    <w:rsid w:val="0029640E"/>
    <w:rsid w:val="0029749E"/>
    <w:rsid w:val="0029750D"/>
    <w:rsid w:val="002A029E"/>
    <w:rsid w:val="002A042B"/>
    <w:rsid w:val="002A1308"/>
    <w:rsid w:val="002A1326"/>
    <w:rsid w:val="002A163D"/>
    <w:rsid w:val="002A1A77"/>
    <w:rsid w:val="002A1D17"/>
    <w:rsid w:val="002A276F"/>
    <w:rsid w:val="002A3DC4"/>
    <w:rsid w:val="002A4525"/>
    <w:rsid w:val="002A45AF"/>
    <w:rsid w:val="002A5516"/>
    <w:rsid w:val="002A5FF2"/>
    <w:rsid w:val="002A60B8"/>
    <w:rsid w:val="002A6E34"/>
    <w:rsid w:val="002A7079"/>
    <w:rsid w:val="002A741C"/>
    <w:rsid w:val="002A7A56"/>
    <w:rsid w:val="002B23BB"/>
    <w:rsid w:val="002B3D38"/>
    <w:rsid w:val="002B5278"/>
    <w:rsid w:val="002B588C"/>
    <w:rsid w:val="002B6C5D"/>
    <w:rsid w:val="002B6DEC"/>
    <w:rsid w:val="002B73E6"/>
    <w:rsid w:val="002B79B2"/>
    <w:rsid w:val="002C15F2"/>
    <w:rsid w:val="002C285A"/>
    <w:rsid w:val="002C3254"/>
    <w:rsid w:val="002C383B"/>
    <w:rsid w:val="002C3E58"/>
    <w:rsid w:val="002C4130"/>
    <w:rsid w:val="002C42CA"/>
    <w:rsid w:val="002C43F5"/>
    <w:rsid w:val="002C4D19"/>
    <w:rsid w:val="002C669C"/>
    <w:rsid w:val="002C7656"/>
    <w:rsid w:val="002C7B65"/>
    <w:rsid w:val="002D05AE"/>
    <w:rsid w:val="002D23C6"/>
    <w:rsid w:val="002D2C36"/>
    <w:rsid w:val="002D324E"/>
    <w:rsid w:val="002D3B0E"/>
    <w:rsid w:val="002D4A7B"/>
    <w:rsid w:val="002D5BF7"/>
    <w:rsid w:val="002D7410"/>
    <w:rsid w:val="002E02D1"/>
    <w:rsid w:val="002E0E55"/>
    <w:rsid w:val="002E0FB9"/>
    <w:rsid w:val="002E143A"/>
    <w:rsid w:val="002E175D"/>
    <w:rsid w:val="002E21DC"/>
    <w:rsid w:val="002E22DE"/>
    <w:rsid w:val="002E259D"/>
    <w:rsid w:val="002E2A66"/>
    <w:rsid w:val="002E39B5"/>
    <w:rsid w:val="002E3A3E"/>
    <w:rsid w:val="002E4051"/>
    <w:rsid w:val="002E54D7"/>
    <w:rsid w:val="002E5D2B"/>
    <w:rsid w:val="002E6189"/>
    <w:rsid w:val="002E78F2"/>
    <w:rsid w:val="002E799F"/>
    <w:rsid w:val="002F064B"/>
    <w:rsid w:val="002F1565"/>
    <w:rsid w:val="002F18FA"/>
    <w:rsid w:val="002F2CED"/>
    <w:rsid w:val="002F499B"/>
    <w:rsid w:val="002F5366"/>
    <w:rsid w:val="002F6BE0"/>
    <w:rsid w:val="002F6E36"/>
    <w:rsid w:val="002F72B0"/>
    <w:rsid w:val="002F7D6B"/>
    <w:rsid w:val="00300F22"/>
    <w:rsid w:val="00301710"/>
    <w:rsid w:val="00302D78"/>
    <w:rsid w:val="00303BE3"/>
    <w:rsid w:val="00304F97"/>
    <w:rsid w:val="0030510D"/>
    <w:rsid w:val="003059B8"/>
    <w:rsid w:val="00305A79"/>
    <w:rsid w:val="003064DE"/>
    <w:rsid w:val="00306659"/>
    <w:rsid w:val="00307D5B"/>
    <w:rsid w:val="0031033E"/>
    <w:rsid w:val="003104C4"/>
    <w:rsid w:val="00311639"/>
    <w:rsid w:val="00311EAF"/>
    <w:rsid w:val="0031319E"/>
    <w:rsid w:val="00314439"/>
    <w:rsid w:val="0031467B"/>
    <w:rsid w:val="00314C69"/>
    <w:rsid w:val="0031556C"/>
    <w:rsid w:val="00315BDE"/>
    <w:rsid w:val="00315D7F"/>
    <w:rsid w:val="00316D9D"/>
    <w:rsid w:val="00317AF1"/>
    <w:rsid w:val="0032009A"/>
    <w:rsid w:val="00320DC0"/>
    <w:rsid w:val="0032112E"/>
    <w:rsid w:val="00322017"/>
    <w:rsid w:val="003226BE"/>
    <w:rsid w:val="00323076"/>
    <w:rsid w:val="003242A4"/>
    <w:rsid w:val="003253D7"/>
    <w:rsid w:val="00325EBF"/>
    <w:rsid w:val="003271D1"/>
    <w:rsid w:val="00327308"/>
    <w:rsid w:val="00327C11"/>
    <w:rsid w:val="00327F97"/>
    <w:rsid w:val="00327FDB"/>
    <w:rsid w:val="003310F3"/>
    <w:rsid w:val="003315EB"/>
    <w:rsid w:val="003319CF"/>
    <w:rsid w:val="0033287C"/>
    <w:rsid w:val="00333C46"/>
    <w:rsid w:val="00333EF2"/>
    <w:rsid w:val="00333F92"/>
    <w:rsid w:val="003343C6"/>
    <w:rsid w:val="00334FD6"/>
    <w:rsid w:val="003355B5"/>
    <w:rsid w:val="00335981"/>
    <w:rsid w:val="00336498"/>
    <w:rsid w:val="003370CD"/>
    <w:rsid w:val="003401E2"/>
    <w:rsid w:val="003418CB"/>
    <w:rsid w:val="00341BF7"/>
    <w:rsid w:val="00342D34"/>
    <w:rsid w:val="00342D38"/>
    <w:rsid w:val="00342DB9"/>
    <w:rsid w:val="00343AD0"/>
    <w:rsid w:val="0034438B"/>
    <w:rsid w:val="0034617B"/>
    <w:rsid w:val="00346B05"/>
    <w:rsid w:val="003475DC"/>
    <w:rsid w:val="00350339"/>
    <w:rsid w:val="00350356"/>
    <w:rsid w:val="00351D9D"/>
    <w:rsid w:val="0035213B"/>
    <w:rsid w:val="0035250D"/>
    <w:rsid w:val="0035253A"/>
    <w:rsid w:val="0035373F"/>
    <w:rsid w:val="00354179"/>
    <w:rsid w:val="00354D87"/>
    <w:rsid w:val="00354F1B"/>
    <w:rsid w:val="003556CE"/>
    <w:rsid w:val="0035585F"/>
    <w:rsid w:val="00355BB2"/>
    <w:rsid w:val="00356198"/>
    <w:rsid w:val="00360075"/>
    <w:rsid w:val="00360156"/>
    <w:rsid w:val="003608CA"/>
    <w:rsid w:val="0036118B"/>
    <w:rsid w:val="003617B8"/>
    <w:rsid w:val="00361D85"/>
    <w:rsid w:val="00361E79"/>
    <w:rsid w:val="00362CDA"/>
    <w:rsid w:val="00364CB0"/>
    <w:rsid w:val="003661BF"/>
    <w:rsid w:val="00366FF7"/>
    <w:rsid w:val="003701FE"/>
    <w:rsid w:val="00371AC8"/>
    <w:rsid w:val="00371F51"/>
    <w:rsid w:val="00372673"/>
    <w:rsid w:val="0037461E"/>
    <w:rsid w:val="00375139"/>
    <w:rsid w:val="003758A6"/>
    <w:rsid w:val="00376A61"/>
    <w:rsid w:val="00380E78"/>
    <w:rsid w:val="0038200B"/>
    <w:rsid w:val="00382015"/>
    <w:rsid w:val="00382103"/>
    <w:rsid w:val="00382EC9"/>
    <w:rsid w:val="00382EF1"/>
    <w:rsid w:val="00383236"/>
    <w:rsid w:val="00383900"/>
    <w:rsid w:val="00383DC7"/>
    <w:rsid w:val="0038479D"/>
    <w:rsid w:val="00384B9A"/>
    <w:rsid w:val="00385C4C"/>
    <w:rsid w:val="00386111"/>
    <w:rsid w:val="00386A91"/>
    <w:rsid w:val="00386CCE"/>
    <w:rsid w:val="00390285"/>
    <w:rsid w:val="0039091F"/>
    <w:rsid w:val="00391A98"/>
    <w:rsid w:val="00391D5F"/>
    <w:rsid w:val="00391E7F"/>
    <w:rsid w:val="00392595"/>
    <w:rsid w:val="0039312B"/>
    <w:rsid w:val="003931A3"/>
    <w:rsid w:val="00393745"/>
    <w:rsid w:val="003954F7"/>
    <w:rsid w:val="00395D1B"/>
    <w:rsid w:val="003960AD"/>
    <w:rsid w:val="003975A3"/>
    <w:rsid w:val="003976B3"/>
    <w:rsid w:val="00397C38"/>
    <w:rsid w:val="00397D35"/>
    <w:rsid w:val="003A0AA7"/>
    <w:rsid w:val="003A1023"/>
    <w:rsid w:val="003A1912"/>
    <w:rsid w:val="003A300B"/>
    <w:rsid w:val="003A338F"/>
    <w:rsid w:val="003A3D4F"/>
    <w:rsid w:val="003A40D6"/>
    <w:rsid w:val="003A43F9"/>
    <w:rsid w:val="003A456A"/>
    <w:rsid w:val="003A483D"/>
    <w:rsid w:val="003A67B4"/>
    <w:rsid w:val="003A7983"/>
    <w:rsid w:val="003A7A79"/>
    <w:rsid w:val="003A7DEB"/>
    <w:rsid w:val="003B02EF"/>
    <w:rsid w:val="003B087B"/>
    <w:rsid w:val="003B0DC3"/>
    <w:rsid w:val="003B1C96"/>
    <w:rsid w:val="003B1DD6"/>
    <w:rsid w:val="003B2277"/>
    <w:rsid w:val="003B283B"/>
    <w:rsid w:val="003B30BC"/>
    <w:rsid w:val="003B3C68"/>
    <w:rsid w:val="003B40D9"/>
    <w:rsid w:val="003B48BC"/>
    <w:rsid w:val="003B4AB2"/>
    <w:rsid w:val="003B5080"/>
    <w:rsid w:val="003B5089"/>
    <w:rsid w:val="003B6BFD"/>
    <w:rsid w:val="003B7152"/>
    <w:rsid w:val="003C0711"/>
    <w:rsid w:val="003C0F16"/>
    <w:rsid w:val="003C1480"/>
    <w:rsid w:val="003C15AA"/>
    <w:rsid w:val="003C1D3E"/>
    <w:rsid w:val="003C2100"/>
    <w:rsid w:val="003C2575"/>
    <w:rsid w:val="003C2829"/>
    <w:rsid w:val="003C2D35"/>
    <w:rsid w:val="003C2DCB"/>
    <w:rsid w:val="003C3E0F"/>
    <w:rsid w:val="003C4DC5"/>
    <w:rsid w:val="003C58DA"/>
    <w:rsid w:val="003C6034"/>
    <w:rsid w:val="003C6B68"/>
    <w:rsid w:val="003C7236"/>
    <w:rsid w:val="003D0B64"/>
    <w:rsid w:val="003D1D75"/>
    <w:rsid w:val="003D1E3A"/>
    <w:rsid w:val="003D25DF"/>
    <w:rsid w:val="003D303A"/>
    <w:rsid w:val="003D331F"/>
    <w:rsid w:val="003D4563"/>
    <w:rsid w:val="003D5A21"/>
    <w:rsid w:val="003D5EC4"/>
    <w:rsid w:val="003D67EB"/>
    <w:rsid w:val="003D6A4C"/>
    <w:rsid w:val="003D78B9"/>
    <w:rsid w:val="003E1B24"/>
    <w:rsid w:val="003E2C82"/>
    <w:rsid w:val="003E2E9D"/>
    <w:rsid w:val="003E343A"/>
    <w:rsid w:val="003E3462"/>
    <w:rsid w:val="003E3AA2"/>
    <w:rsid w:val="003E64AC"/>
    <w:rsid w:val="003E6F97"/>
    <w:rsid w:val="003E720E"/>
    <w:rsid w:val="003E74E7"/>
    <w:rsid w:val="003F0B58"/>
    <w:rsid w:val="003F0CC3"/>
    <w:rsid w:val="003F1A38"/>
    <w:rsid w:val="003F1D2D"/>
    <w:rsid w:val="003F1E1C"/>
    <w:rsid w:val="003F248D"/>
    <w:rsid w:val="003F2AE1"/>
    <w:rsid w:val="003F3F26"/>
    <w:rsid w:val="003F4DD5"/>
    <w:rsid w:val="003F4F3E"/>
    <w:rsid w:val="003F55EC"/>
    <w:rsid w:val="003F6058"/>
    <w:rsid w:val="003F6677"/>
    <w:rsid w:val="003F7274"/>
    <w:rsid w:val="003F77DD"/>
    <w:rsid w:val="003F7F71"/>
    <w:rsid w:val="00400514"/>
    <w:rsid w:val="00400AC3"/>
    <w:rsid w:val="00400B3E"/>
    <w:rsid w:val="00400D1B"/>
    <w:rsid w:val="004012AD"/>
    <w:rsid w:val="004026CF"/>
    <w:rsid w:val="00403066"/>
    <w:rsid w:val="004034AF"/>
    <w:rsid w:val="00404542"/>
    <w:rsid w:val="004049D7"/>
    <w:rsid w:val="00404A77"/>
    <w:rsid w:val="00405518"/>
    <w:rsid w:val="0040564D"/>
    <w:rsid w:val="00405BD0"/>
    <w:rsid w:val="00405CCF"/>
    <w:rsid w:val="00405DA2"/>
    <w:rsid w:val="0040649E"/>
    <w:rsid w:val="00406E40"/>
    <w:rsid w:val="004073A1"/>
    <w:rsid w:val="004073CB"/>
    <w:rsid w:val="00407DD1"/>
    <w:rsid w:val="00410B7B"/>
    <w:rsid w:val="00410D9E"/>
    <w:rsid w:val="0041129E"/>
    <w:rsid w:val="00411525"/>
    <w:rsid w:val="00411A5B"/>
    <w:rsid w:val="00411B62"/>
    <w:rsid w:val="004120F3"/>
    <w:rsid w:val="004128A1"/>
    <w:rsid w:val="00412D32"/>
    <w:rsid w:val="00413C05"/>
    <w:rsid w:val="00413CE8"/>
    <w:rsid w:val="004146CB"/>
    <w:rsid w:val="00414D65"/>
    <w:rsid w:val="00414E42"/>
    <w:rsid w:val="00414E88"/>
    <w:rsid w:val="00415242"/>
    <w:rsid w:val="00415B8A"/>
    <w:rsid w:val="004165AF"/>
    <w:rsid w:val="00417F33"/>
    <w:rsid w:val="00421065"/>
    <w:rsid w:val="0042146A"/>
    <w:rsid w:val="00421518"/>
    <w:rsid w:val="00421C96"/>
    <w:rsid w:val="004226E9"/>
    <w:rsid w:val="00422910"/>
    <w:rsid w:val="00422B75"/>
    <w:rsid w:val="004232B2"/>
    <w:rsid w:val="004235B7"/>
    <w:rsid w:val="00423B9F"/>
    <w:rsid w:val="004240EF"/>
    <w:rsid w:val="004268D2"/>
    <w:rsid w:val="004270D7"/>
    <w:rsid w:val="004308FE"/>
    <w:rsid w:val="00431A0E"/>
    <w:rsid w:val="0043258F"/>
    <w:rsid w:val="0043349E"/>
    <w:rsid w:val="00433B00"/>
    <w:rsid w:val="00433F48"/>
    <w:rsid w:val="004365DA"/>
    <w:rsid w:val="00436F1B"/>
    <w:rsid w:val="00437BF8"/>
    <w:rsid w:val="0044230A"/>
    <w:rsid w:val="00442C30"/>
    <w:rsid w:val="004451C8"/>
    <w:rsid w:val="004456E7"/>
    <w:rsid w:val="00446837"/>
    <w:rsid w:val="00446DD8"/>
    <w:rsid w:val="004477D2"/>
    <w:rsid w:val="00447B39"/>
    <w:rsid w:val="00447CBF"/>
    <w:rsid w:val="00450E5C"/>
    <w:rsid w:val="00451149"/>
    <w:rsid w:val="00451E96"/>
    <w:rsid w:val="00452B32"/>
    <w:rsid w:val="00452B41"/>
    <w:rsid w:val="00453063"/>
    <w:rsid w:val="0045318E"/>
    <w:rsid w:val="00453500"/>
    <w:rsid w:val="004536DB"/>
    <w:rsid w:val="00453AE7"/>
    <w:rsid w:val="00453C26"/>
    <w:rsid w:val="0045463F"/>
    <w:rsid w:val="004548E4"/>
    <w:rsid w:val="00454D1E"/>
    <w:rsid w:val="00455788"/>
    <w:rsid w:val="00455A04"/>
    <w:rsid w:val="00456A08"/>
    <w:rsid w:val="00456D81"/>
    <w:rsid w:val="004574F6"/>
    <w:rsid w:val="00457747"/>
    <w:rsid w:val="00457A71"/>
    <w:rsid w:val="004609A9"/>
    <w:rsid w:val="00460A5A"/>
    <w:rsid w:val="00460EDD"/>
    <w:rsid w:val="00461CC4"/>
    <w:rsid w:val="00461DCA"/>
    <w:rsid w:val="00462409"/>
    <w:rsid w:val="00462A51"/>
    <w:rsid w:val="00462EE3"/>
    <w:rsid w:val="0046344E"/>
    <w:rsid w:val="00463BB4"/>
    <w:rsid w:val="00463C05"/>
    <w:rsid w:val="0046422B"/>
    <w:rsid w:val="004652B9"/>
    <w:rsid w:val="00466249"/>
    <w:rsid w:val="00466692"/>
    <w:rsid w:val="00466A04"/>
    <w:rsid w:val="00466B25"/>
    <w:rsid w:val="00467420"/>
    <w:rsid w:val="00471AB5"/>
    <w:rsid w:val="00471C19"/>
    <w:rsid w:val="004724B3"/>
    <w:rsid w:val="004729D3"/>
    <w:rsid w:val="00472A1A"/>
    <w:rsid w:val="00474088"/>
    <w:rsid w:val="00475D54"/>
    <w:rsid w:val="004762E2"/>
    <w:rsid w:val="0047638E"/>
    <w:rsid w:val="00477191"/>
    <w:rsid w:val="00477FA4"/>
    <w:rsid w:val="00480454"/>
    <w:rsid w:val="00481816"/>
    <w:rsid w:val="00481E6A"/>
    <w:rsid w:val="00481FC9"/>
    <w:rsid w:val="004822BD"/>
    <w:rsid w:val="004838B9"/>
    <w:rsid w:val="004850F2"/>
    <w:rsid w:val="0048685C"/>
    <w:rsid w:val="0048693F"/>
    <w:rsid w:val="004909F1"/>
    <w:rsid w:val="00492865"/>
    <w:rsid w:val="004931EF"/>
    <w:rsid w:val="00493948"/>
    <w:rsid w:val="00494F9F"/>
    <w:rsid w:val="004973A9"/>
    <w:rsid w:val="00497928"/>
    <w:rsid w:val="004A013C"/>
    <w:rsid w:val="004A0266"/>
    <w:rsid w:val="004A0273"/>
    <w:rsid w:val="004A05A7"/>
    <w:rsid w:val="004A103E"/>
    <w:rsid w:val="004A1A59"/>
    <w:rsid w:val="004A2BB1"/>
    <w:rsid w:val="004A2E27"/>
    <w:rsid w:val="004A5080"/>
    <w:rsid w:val="004A64D9"/>
    <w:rsid w:val="004A7788"/>
    <w:rsid w:val="004B0808"/>
    <w:rsid w:val="004B0E49"/>
    <w:rsid w:val="004B130A"/>
    <w:rsid w:val="004B2271"/>
    <w:rsid w:val="004B29C5"/>
    <w:rsid w:val="004B2D32"/>
    <w:rsid w:val="004B3CD4"/>
    <w:rsid w:val="004B4D38"/>
    <w:rsid w:val="004B53B7"/>
    <w:rsid w:val="004B55CA"/>
    <w:rsid w:val="004B56FC"/>
    <w:rsid w:val="004B5DB1"/>
    <w:rsid w:val="004B6163"/>
    <w:rsid w:val="004B7537"/>
    <w:rsid w:val="004B760E"/>
    <w:rsid w:val="004B7A58"/>
    <w:rsid w:val="004C00D0"/>
    <w:rsid w:val="004C08E4"/>
    <w:rsid w:val="004C1DA4"/>
    <w:rsid w:val="004C2205"/>
    <w:rsid w:val="004C29DA"/>
    <w:rsid w:val="004C2AB5"/>
    <w:rsid w:val="004C2CA3"/>
    <w:rsid w:val="004C3374"/>
    <w:rsid w:val="004C4896"/>
    <w:rsid w:val="004C4CBA"/>
    <w:rsid w:val="004C5452"/>
    <w:rsid w:val="004C5BC6"/>
    <w:rsid w:val="004C6349"/>
    <w:rsid w:val="004C6F6A"/>
    <w:rsid w:val="004C702F"/>
    <w:rsid w:val="004C704D"/>
    <w:rsid w:val="004C7403"/>
    <w:rsid w:val="004C7C08"/>
    <w:rsid w:val="004D07C4"/>
    <w:rsid w:val="004D152A"/>
    <w:rsid w:val="004D15D2"/>
    <w:rsid w:val="004D1C32"/>
    <w:rsid w:val="004D2156"/>
    <w:rsid w:val="004D3EF7"/>
    <w:rsid w:val="004D4447"/>
    <w:rsid w:val="004D4CEC"/>
    <w:rsid w:val="004D5766"/>
    <w:rsid w:val="004D58C6"/>
    <w:rsid w:val="004D5BBD"/>
    <w:rsid w:val="004D5EF8"/>
    <w:rsid w:val="004D5F4C"/>
    <w:rsid w:val="004D60B5"/>
    <w:rsid w:val="004D670B"/>
    <w:rsid w:val="004D72A4"/>
    <w:rsid w:val="004D7D8B"/>
    <w:rsid w:val="004E01AF"/>
    <w:rsid w:val="004E04D0"/>
    <w:rsid w:val="004E061E"/>
    <w:rsid w:val="004E0CB3"/>
    <w:rsid w:val="004E0D00"/>
    <w:rsid w:val="004E1C12"/>
    <w:rsid w:val="004E2A13"/>
    <w:rsid w:val="004E4879"/>
    <w:rsid w:val="004E4AE0"/>
    <w:rsid w:val="004E54DA"/>
    <w:rsid w:val="004E6085"/>
    <w:rsid w:val="004E79F9"/>
    <w:rsid w:val="004E7ED8"/>
    <w:rsid w:val="004F0AB4"/>
    <w:rsid w:val="004F1648"/>
    <w:rsid w:val="004F222E"/>
    <w:rsid w:val="004F227F"/>
    <w:rsid w:val="004F2BEE"/>
    <w:rsid w:val="004F40FC"/>
    <w:rsid w:val="004F44B9"/>
    <w:rsid w:val="004F4D8B"/>
    <w:rsid w:val="004F53B9"/>
    <w:rsid w:val="004F5619"/>
    <w:rsid w:val="004F5E8E"/>
    <w:rsid w:val="004F6D91"/>
    <w:rsid w:val="004F76AD"/>
    <w:rsid w:val="0050112C"/>
    <w:rsid w:val="00501974"/>
    <w:rsid w:val="00503C47"/>
    <w:rsid w:val="00504CB0"/>
    <w:rsid w:val="00506718"/>
    <w:rsid w:val="00507FDE"/>
    <w:rsid w:val="00510C21"/>
    <w:rsid w:val="00510DC6"/>
    <w:rsid w:val="005112F7"/>
    <w:rsid w:val="0051460E"/>
    <w:rsid w:val="005154F3"/>
    <w:rsid w:val="0051561E"/>
    <w:rsid w:val="005156A9"/>
    <w:rsid w:val="00515BC5"/>
    <w:rsid w:val="00516112"/>
    <w:rsid w:val="00516271"/>
    <w:rsid w:val="00516398"/>
    <w:rsid w:val="0051699E"/>
    <w:rsid w:val="00517B25"/>
    <w:rsid w:val="00517B55"/>
    <w:rsid w:val="0052007C"/>
    <w:rsid w:val="005208D7"/>
    <w:rsid w:val="0052123F"/>
    <w:rsid w:val="0052295D"/>
    <w:rsid w:val="00523657"/>
    <w:rsid w:val="00524DA5"/>
    <w:rsid w:val="00525CC1"/>
    <w:rsid w:val="005262CE"/>
    <w:rsid w:val="00526980"/>
    <w:rsid w:val="00527DE5"/>
    <w:rsid w:val="00530D36"/>
    <w:rsid w:val="00530FB2"/>
    <w:rsid w:val="00531C54"/>
    <w:rsid w:val="0053229F"/>
    <w:rsid w:val="00532325"/>
    <w:rsid w:val="00532A5E"/>
    <w:rsid w:val="005335FE"/>
    <w:rsid w:val="005338B0"/>
    <w:rsid w:val="00533A60"/>
    <w:rsid w:val="0053539F"/>
    <w:rsid w:val="00535E68"/>
    <w:rsid w:val="00536F1A"/>
    <w:rsid w:val="005372EC"/>
    <w:rsid w:val="005376A3"/>
    <w:rsid w:val="00537D8D"/>
    <w:rsid w:val="005402CA"/>
    <w:rsid w:val="00540E9B"/>
    <w:rsid w:val="00541AEE"/>
    <w:rsid w:val="00541DD7"/>
    <w:rsid w:val="00542A82"/>
    <w:rsid w:val="005439EF"/>
    <w:rsid w:val="00545509"/>
    <w:rsid w:val="00546122"/>
    <w:rsid w:val="00546818"/>
    <w:rsid w:val="00546D96"/>
    <w:rsid w:val="0054723F"/>
    <w:rsid w:val="00547B5F"/>
    <w:rsid w:val="00550415"/>
    <w:rsid w:val="00553516"/>
    <w:rsid w:val="0055403E"/>
    <w:rsid w:val="00554805"/>
    <w:rsid w:val="00554954"/>
    <w:rsid w:val="005553A1"/>
    <w:rsid w:val="00555603"/>
    <w:rsid w:val="00556512"/>
    <w:rsid w:val="0056016F"/>
    <w:rsid w:val="00561132"/>
    <w:rsid w:val="00562784"/>
    <w:rsid w:val="005629BF"/>
    <w:rsid w:val="00562E1D"/>
    <w:rsid w:val="005634DD"/>
    <w:rsid w:val="00563BB3"/>
    <w:rsid w:val="00563C85"/>
    <w:rsid w:val="00563D2D"/>
    <w:rsid w:val="00564F4F"/>
    <w:rsid w:val="00565D3D"/>
    <w:rsid w:val="00566275"/>
    <w:rsid w:val="00566287"/>
    <w:rsid w:val="005662A2"/>
    <w:rsid w:val="005668A7"/>
    <w:rsid w:val="005677A3"/>
    <w:rsid w:val="00567D4C"/>
    <w:rsid w:val="005702D1"/>
    <w:rsid w:val="005703EA"/>
    <w:rsid w:val="0057076B"/>
    <w:rsid w:val="00570CA6"/>
    <w:rsid w:val="00570DC0"/>
    <w:rsid w:val="00570FBD"/>
    <w:rsid w:val="00571196"/>
    <w:rsid w:val="00571224"/>
    <w:rsid w:val="005716B3"/>
    <w:rsid w:val="005716F7"/>
    <w:rsid w:val="00572387"/>
    <w:rsid w:val="00573512"/>
    <w:rsid w:val="00574344"/>
    <w:rsid w:val="00574C47"/>
    <w:rsid w:val="00575E47"/>
    <w:rsid w:val="00576826"/>
    <w:rsid w:val="00576E50"/>
    <w:rsid w:val="00577F7E"/>
    <w:rsid w:val="00580619"/>
    <w:rsid w:val="00580AD7"/>
    <w:rsid w:val="00580CE9"/>
    <w:rsid w:val="00580F4B"/>
    <w:rsid w:val="00582114"/>
    <w:rsid w:val="0058341B"/>
    <w:rsid w:val="00583C76"/>
    <w:rsid w:val="005864ED"/>
    <w:rsid w:val="00586631"/>
    <w:rsid w:val="005873DB"/>
    <w:rsid w:val="00587B0D"/>
    <w:rsid w:val="00587F3F"/>
    <w:rsid w:val="005905AF"/>
    <w:rsid w:val="005911B2"/>
    <w:rsid w:val="00591845"/>
    <w:rsid w:val="00591AA0"/>
    <w:rsid w:val="00593984"/>
    <w:rsid w:val="005950E3"/>
    <w:rsid w:val="0059784C"/>
    <w:rsid w:val="005A1E81"/>
    <w:rsid w:val="005A273D"/>
    <w:rsid w:val="005A2887"/>
    <w:rsid w:val="005A2C58"/>
    <w:rsid w:val="005A33E6"/>
    <w:rsid w:val="005A3648"/>
    <w:rsid w:val="005A5B7F"/>
    <w:rsid w:val="005A77C0"/>
    <w:rsid w:val="005B0224"/>
    <w:rsid w:val="005B096C"/>
    <w:rsid w:val="005B2CBD"/>
    <w:rsid w:val="005B2FE0"/>
    <w:rsid w:val="005B37C9"/>
    <w:rsid w:val="005B3943"/>
    <w:rsid w:val="005B516E"/>
    <w:rsid w:val="005B536F"/>
    <w:rsid w:val="005B5C78"/>
    <w:rsid w:val="005B60A7"/>
    <w:rsid w:val="005B7671"/>
    <w:rsid w:val="005C00E7"/>
    <w:rsid w:val="005C0201"/>
    <w:rsid w:val="005C0A22"/>
    <w:rsid w:val="005C1075"/>
    <w:rsid w:val="005C122F"/>
    <w:rsid w:val="005C1BF1"/>
    <w:rsid w:val="005C1E49"/>
    <w:rsid w:val="005C22E4"/>
    <w:rsid w:val="005C2503"/>
    <w:rsid w:val="005C299F"/>
    <w:rsid w:val="005C2B85"/>
    <w:rsid w:val="005C30A5"/>
    <w:rsid w:val="005C42D9"/>
    <w:rsid w:val="005C42FD"/>
    <w:rsid w:val="005C44A9"/>
    <w:rsid w:val="005C506B"/>
    <w:rsid w:val="005C52F5"/>
    <w:rsid w:val="005C5BC9"/>
    <w:rsid w:val="005D03D3"/>
    <w:rsid w:val="005D0A18"/>
    <w:rsid w:val="005D1D57"/>
    <w:rsid w:val="005D359D"/>
    <w:rsid w:val="005D37CA"/>
    <w:rsid w:val="005D3AB6"/>
    <w:rsid w:val="005D3CC8"/>
    <w:rsid w:val="005D41E2"/>
    <w:rsid w:val="005D497C"/>
    <w:rsid w:val="005D55FA"/>
    <w:rsid w:val="005D598B"/>
    <w:rsid w:val="005D5A9F"/>
    <w:rsid w:val="005D66B0"/>
    <w:rsid w:val="005D7E0B"/>
    <w:rsid w:val="005E18F9"/>
    <w:rsid w:val="005E2E4F"/>
    <w:rsid w:val="005E3298"/>
    <w:rsid w:val="005E37D6"/>
    <w:rsid w:val="005E3BD7"/>
    <w:rsid w:val="005E3C9C"/>
    <w:rsid w:val="005E56C6"/>
    <w:rsid w:val="005E59F6"/>
    <w:rsid w:val="005E6757"/>
    <w:rsid w:val="005E6BBB"/>
    <w:rsid w:val="005E6D45"/>
    <w:rsid w:val="005E6F62"/>
    <w:rsid w:val="005E77B2"/>
    <w:rsid w:val="005F003E"/>
    <w:rsid w:val="005F053F"/>
    <w:rsid w:val="005F0633"/>
    <w:rsid w:val="005F06D6"/>
    <w:rsid w:val="005F1709"/>
    <w:rsid w:val="005F26EA"/>
    <w:rsid w:val="005F406B"/>
    <w:rsid w:val="005F5273"/>
    <w:rsid w:val="005F5296"/>
    <w:rsid w:val="005F52C1"/>
    <w:rsid w:val="005F58B1"/>
    <w:rsid w:val="005F6FFB"/>
    <w:rsid w:val="005F7F22"/>
    <w:rsid w:val="005F7F76"/>
    <w:rsid w:val="00600785"/>
    <w:rsid w:val="00600A51"/>
    <w:rsid w:val="00600E26"/>
    <w:rsid w:val="006010DF"/>
    <w:rsid w:val="00601A78"/>
    <w:rsid w:val="00601EC5"/>
    <w:rsid w:val="0060482C"/>
    <w:rsid w:val="00605A8B"/>
    <w:rsid w:val="0060654F"/>
    <w:rsid w:val="00606DD7"/>
    <w:rsid w:val="00607819"/>
    <w:rsid w:val="006102FA"/>
    <w:rsid w:val="00612D78"/>
    <w:rsid w:val="006141C2"/>
    <w:rsid w:val="006143A7"/>
    <w:rsid w:val="00614E16"/>
    <w:rsid w:val="00615518"/>
    <w:rsid w:val="00615FFD"/>
    <w:rsid w:val="00616E26"/>
    <w:rsid w:val="0061705F"/>
    <w:rsid w:val="00617924"/>
    <w:rsid w:val="00621BB5"/>
    <w:rsid w:val="00621EAC"/>
    <w:rsid w:val="0062245D"/>
    <w:rsid w:val="00622902"/>
    <w:rsid w:val="006230F5"/>
    <w:rsid w:val="00623AB3"/>
    <w:rsid w:val="00625C0C"/>
    <w:rsid w:val="0062624C"/>
    <w:rsid w:val="00626CD0"/>
    <w:rsid w:val="0062704E"/>
    <w:rsid w:val="006275FE"/>
    <w:rsid w:val="00627E21"/>
    <w:rsid w:val="00632CDB"/>
    <w:rsid w:val="00632DF3"/>
    <w:rsid w:val="00634445"/>
    <w:rsid w:val="006346F5"/>
    <w:rsid w:val="00634756"/>
    <w:rsid w:val="0063489E"/>
    <w:rsid w:val="00634A03"/>
    <w:rsid w:val="00636328"/>
    <w:rsid w:val="00636DAF"/>
    <w:rsid w:val="0063784D"/>
    <w:rsid w:val="0064026A"/>
    <w:rsid w:val="00640669"/>
    <w:rsid w:val="006429EA"/>
    <w:rsid w:val="006449C5"/>
    <w:rsid w:val="006449CF"/>
    <w:rsid w:val="0064593B"/>
    <w:rsid w:val="0064634F"/>
    <w:rsid w:val="006468F1"/>
    <w:rsid w:val="00646BF0"/>
    <w:rsid w:val="00646E8A"/>
    <w:rsid w:val="006519A4"/>
    <w:rsid w:val="00651CD2"/>
    <w:rsid w:val="00651D84"/>
    <w:rsid w:val="00651DDE"/>
    <w:rsid w:val="00652166"/>
    <w:rsid w:val="00652809"/>
    <w:rsid w:val="00652B31"/>
    <w:rsid w:val="00652B78"/>
    <w:rsid w:val="00653CCD"/>
    <w:rsid w:val="00653E48"/>
    <w:rsid w:val="006541BC"/>
    <w:rsid w:val="006558B5"/>
    <w:rsid w:val="00656EB2"/>
    <w:rsid w:val="006572B1"/>
    <w:rsid w:val="006573D1"/>
    <w:rsid w:val="00657965"/>
    <w:rsid w:val="00657C88"/>
    <w:rsid w:val="00662B9D"/>
    <w:rsid w:val="0066312C"/>
    <w:rsid w:val="006631BA"/>
    <w:rsid w:val="006633C0"/>
    <w:rsid w:val="00665860"/>
    <w:rsid w:val="00666D43"/>
    <w:rsid w:val="006674BF"/>
    <w:rsid w:val="00667976"/>
    <w:rsid w:val="00667E80"/>
    <w:rsid w:val="0067020E"/>
    <w:rsid w:val="006702AF"/>
    <w:rsid w:val="00670562"/>
    <w:rsid w:val="006708DF"/>
    <w:rsid w:val="00670E16"/>
    <w:rsid w:val="006715E6"/>
    <w:rsid w:val="006718E3"/>
    <w:rsid w:val="00671C47"/>
    <w:rsid w:val="00672175"/>
    <w:rsid w:val="00672688"/>
    <w:rsid w:val="006729AA"/>
    <w:rsid w:val="00672D09"/>
    <w:rsid w:val="00673082"/>
    <w:rsid w:val="0067350C"/>
    <w:rsid w:val="00673FE0"/>
    <w:rsid w:val="006748F0"/>
    <w:rsid w:val="00675833"/>
    <w:rsid w:val="00675AA3"/>
    <w:rsid w:val="0067635D"/>
    <w:rsid w:val="0067648B"/>
    <w:rsid w:val="00676886"/>
    <w:rsid w:val="006778C9"/>
    <w:rsid w:val="00677A3B"/>
    <w:rsid w:val="00677EB2"/>
    <w:rsid w:val="006805FD"/>
    <w:rsid w:val="00680B45"/>
    <w:rsid w:val="00680D21"/>
    <w:rsid w:val="006815CE"/>
    <w:rsid w:val="006816BB"/>
    <w:rsid w:val="006823EB"/>
    <w:rsid w:val="006828FC"/>
    <w:rsid w:val="0068344F"/>
    <w:rsid w:val="00683F52"/>
    <w:rsid w:val="006865EC"/>
    <w:rsid w:val="0068746F"/>
    <w:rsid w:val="00687DD8"/>
    <w:rsid w:val="00691FB4"/>
    <w:rsid w:val="00692308"/>
    <w:rsid w:val="00692CC9"/>
    <w:rsid w:val="0069349F"/>
    <w:rsid w:val="00693B87"/>
    <w:rsid w:val="00694443"/>
    <w:rsid w:val="006954A3"/>
    <w:rsid w:val="00696A46"/>
    <w:rsid w:val="00697E8C"/>
    <w:rsid w:val="006A0EAA"/>
    <w:rsid w:val="006A16C9"/>
    <w:rsid w:val="006A1BD3"/>
    <w:rsid w:val="006A2316"/>
    <w:rsid w:val="006A2B5C"/>
    <w:rsid w:val="006A3DDF"/>
    <w:rsid w:val="006A4B64"/>
    <w:rsid w:val="006A4F14"/>
    <w:rsid w:val="006A6738"/>
    <w:rsid w:val="006A7585"/>
    <w:rsid w:val="006A7E14"/>
    <w:rsid w:val="006B04DC"/>
    <w:rsid w:val="006B1618"/>
    <w:rsid w:val="006B17AA"/>
    <w:rsid w:val="006B218D"/>
    <w:rsid w:val="006B28A7"/>
    <w:rsid w:val="006B44AA"/>
    <w:rsid w:val="006B6665"/>
    <w:rsid w:val="006B6768"/>
    <w:rsid w:val="006B74A4"/>
    <w:rsid w:val="006B7563"/>
    <w:rsid w:val="006B7FB6"/>
    <w:rsid w:val="006C1FE9"/>
    <w:rsid w:val="006C3ED8"/>
    <w:rsid w:val="006C4D17"/>
    <w:rsid w:val="006C576C"/>
    <w:rsid w:val="006C77F1"/>
    <w:rsid w:val="006D19EA"/>
    <w:rsid w:val="006D1EC9"/>
    <w:rsid w:val="006D1FAF"/>
    <w:rsid w:val="006D246C"/>
    <w:rsid w:val="006D2F2A"/>
    <w:rsid w:val="006D377C"/>
    <w:rsid w:val="006D38C4"/>
    <w:rsid w:val="006D3E3C"/>
    <w:rsid w:val="006D517B"/>
    <w:rsid w:val="006D5D59"/>
    <w:rsid w:val="006D74B7"/>
    <w:rsid w:val="006D7F52"/>
    <w:rsid w:val="006E0B48"/>
    <w:rsid w:val="006E0D98"/>
    <w:rsid w:val="006E1701"/>
    <w:rsid w:val="006E2EA9"/>
    <w:rsid w:val="006E4090"/>
    <w:rsid w:val="006E42E3"/>
    <w:rsid w:val="006E4875"/>
    <w:rsid w:val="006E50A6"/>
    <w:rsid w:val="006E5659"/>
    <w:rsid w:val="006E575F"/>
    <w:rsid w:val="006E5B1D"/>
    <w:rsid w:val="006E5DD2"/>
    <w:rsid w:val="006E6864"/>
    <w:rsid w:val="006E69F3"/>
    <w:rsid w:val="006E6AD5"/>
    <w:rsid w:val="006F0A83"/>
    <w:rsid w:val="006F2025"/>
    <w:rsid w:val="006F2A5D"/>
    <w:rsid w:val="006F2EEF"/>
    <w:rsid w:val="006F39A9"/>
    <w:rsid w:val="006F4BE4"/>
    <w:rsid w:val="006F5632"/>
    <w:rsid w:val="006F5942"/>
    <w:rsid w:val="006F6911"/>
    <w:rsid w:val="006F6C76"/>
    <w:rsid w:val="00700AD1"/>
    <w:rsid w:val="00701123"/>
    <w:rsid w:val="00701328"/>
    <w:rsid w:val="0070151A"/>
    <w:rsid w:val="00701923"/>
    <w:rsid w:val="00701C0D"/>
    <w:rsid w:val="00701D81"/>
    <w:rsid w:val="00704477"/>
    <w:rsid w:val="00704A91"/>
    <w:rsid w:val="00705D14"/>
    <w:rsid w:val="00706863"/>
    <w:rsid w:val="007075C3"/>
    <w:rsid w:val="007100C7"/>
    <w:rsid w:val="00710506"/>
    <w:rsid w:val="00711725"/>
    <w:rsid w:val="007130A7"/>
    <w:rsid w:val="007130FC"/>
    <w:rsid w:val="00714761"/>
    <w:rsid w:val="00715563"/>
    <w:rsid w:val="00716BCD"/>
    <w:rsid w:val="00717247"/>
    <w:rsid w:val="00720671"/>
    <w:rsid w:val="00720937"/>
    <w:rsid w:val="00720EC9"/>
    <w:rsid w:val="0072100D"/>
    <w:rsid w:val="007217D1"/>
    <w:rsid w:val="00721AD2"/>
    <w:rsid w:val="00723018"/>
    <w:rsid w:val="00724BBD"/>
    <w:rsid w:val="00725622"/>
    <w:rsid w:val="007258B3"/>
    <w:rsid w:val="00725EEC"/>
    <w:rsid w:val="00726F94"/>
    <w:rsid w:val="007276F6"/>
    <w:rsid w:val="0072799A"/>
    <w:rsid w:val="007304F2"/>
    <w:rsid w:val="007305CC"/>
    <w:rsid w:val="00730FFC"/>
    <w:rsid w:val="0073100A"/>
    <w:rsid w:val="007310A7"/>
    <w:rsid w:val="007318BF"/>
    <w:rsid w:val="00732241"/>
    <w:rsid w:val="00732631"/>
    <w:rsid w:val="00732D03"/>
    <w:rsid w:val="00733B5F"/>
    <w:rsid w:val="00733C5D"/>
    <w:rsid w:val="007350AD"/>
    <w:rsid w:val="0073592B"/>
    <w:rsid w:val="007370A9"/>
    <w:rsid w:val="00737D49"/>
    <w:rsid w:val="007400CB"/>
    <w:rsid w:val="00740BD1"/>
    <w:rsid w:val="00740CE6"/>
    <w:rsid w:val="0074146B"/>
    <w:rsid w:val="007422A2"/>
    <w:rsid w:val="00742D64"/>
    <w:rsid w:val="00743EDA"/>
    <w:rsid w:val="0074473E"/>
    <w:rsid w:val="00745415"/>
    <w:rsid w:val="00745B5E"/>
    <w:rsid w:val="0074692F"/>
    <w:rsid w:val="007469BC"/>
    <w:rsid w:val="00746F71"/>
    <w:rsid w:val="00746FC8"/>
    <w:rsid w:val="00747FFB"/>
    <w:rsid w:val="00751A5B"/>
    <w:rsid w:val="00751CDC"/>
    <w:rsid w:val="00751F27"/>
    <w:rsid w:val="0075275C"/>
    <w:rsid w:val="00754C0B"/>
    <w:rsid w:val="00754EC4"/>
    <w:rsid w:val="00756A6B"/>
    <w:rsid w:val="00757D62"/>
    <w:rsid w:val="00757DC8"/>
    <w:rsid w:val="0076037D"/>
    <w:rsid w:val="00761ECB"/>
    <w:rsid w:val="00761F21"/>
    <w:rsid w:val="007637A8"/>
    <w:rsid w:val="00763E10"/>
    <w:rsid w:val="0076442B"/>
    <w:rsid w:val="00764EA9"/>
    <w:rsid w:val="00765A99"/>
    <w:rsid w:val="007664D1"/>
    <w:rsid w:val="00767272"/>
    <w:rsid w:val="007702CD"/>
    <w:rsid w:val="007703B4"/>
    <w:rsid w:val="0077061B"/>
    <w:rsid w:val="007706F9"/>
    <w:rsid w:val="00770BDE"/>
    <w:rsid w:val="00770BFF"/>
    <w:rsid w:val="00770F5E"/>
    <w:rsid w:val="007713B3"/>
    <w:rsid w:val="00771D30"/>
    <w:rsid w:val="00771DF7"/>
    <w:rsid w:val="007722F1"/>
    <w:rsid w:val="00772E53"/>
    <w:rsid w:val="00774F1E"/>
    <w:rsid w:val="00775130"/>
    <w:rsid w:val="007754FD"/>
    <w:rsid w:val="007758BA"/>
    <w:rsid w:val="00775C66"/>
    <w:rsid w:val="00776855"/>
    <w:rsid w:val="00777142"/>
    <w:rsid w:val="007807C8"/>
    <w:rsid w:val="00781C49"/>
    <w:rsid w:val="00781FA8"/>
    <w:rsid w:val="007828B7"/>
    <w:rsid w:val="00782FDA"/>
    <w:rsid w:val="007842C1"/>
    <w:rsid w:val="00784A7C"/>
    <w:rsid w:val="00784F56"/>
    <w:rsid w:val="00786111"/>
    <w:rsid w:val="00787049"/>
    <w:rsid w:val="0079101E"/>
    <w:rsid w:val="00792A76"/>
    <w:rsid w:val="00792DA5"/>
    <w:rsid w:val="00793280"/>
    <w:rsid w:val="0079345B"/>
    <w:rsid w:val="007935E8"/>
    <w:rsid w:val="00794265"/>
    <w:rsid w:val="007953E1"/>
    <w:rsid w:val="00795D20"/>
    <w:rsid w:val="00795EA9"/>
    <w:rsid w:val="0079600B"/>
    <w:rsid w:val="007966AA"/>
    <w:rsid w:val="0079694A"/>
    <w:rsid w:val="007A0287"/>
    <w:rsid w:val="007A039D"/>
    <w:rsid w:val="007A049A"/>
    <w:rsid w:val="007A05EE"/>
    <w:rsid w:val="007A0791"/>
    <w:rsid w:val="007A0F84"/>
    <w:rsid w:val="007A1739"/>
    <w:rsid w:val="007A2AA0"/>
    <w:rsid w:val="007A58C9"/>
    <w:rsid w:val="007A5D1B"/>
    <w:rsid w:val="007A65DB"/>
    <w:rsid w:val="007A6CFB"/>
    <w:rsid w:val="007A6E73"/>
    <w:rsid w:val="007B2BD4"/>
    <w:rsid w:val="007B2C41"/>
    <w:rsid w:val="007B2E78"/>
    <w:rsid w:val="007B412C"/>
    <w:rsid w:val="007B478A"/>
    <w:rsid w:val="007B58D6"/>
    <w:rsid w:val="007B5988"/>
    <w:rsid w:val="007B5FA4"/>
    <w:rsid w:val="007B6B79"/>
    <w:rsid w:val="007B7029"/>
    <w:rsid w:val="007C070E"/>
    <w:rsid w:val="007C1C75"/>
    <w:rsid w:val="007C1E8E"/>
    <w:rsid w:val="007C2156"/>
    <w:rsid w:val="007C2C52"/>
    <w:rsid w:val="007C2DD4"/>
    <w:rsid w:val="007C322A"/>
    <w:rsid w:val="007C34B7"/>
    <w:rsid w:val="007C3642"/>
    <w:rsid w:val="007C4548"/>
    <w:rsid w:val="007C5766"/>
    <w:rsid w:val="007C5831"/>
    <w:rsid w:val="007C6127"/>
    <w:rsid w:val="007C6252"/>
    <w:rsid w:val="007C68BF"/>
    <w:rsid w:val="007C7151"/>
    <w:rsid w:val="007C7ADC"/>
    <w:rsid w:val="007C7F31"/>
    <w:rsid w:val="007D083E"/>
    <w:rsid w:val="007D0E81"/>
    <w:rsid w:val="007D1290"/>
    <w:rsid w:val="007D208D"/>
    <w:rsid w:val="007D2680"/>
    <w:rsid w:val="007D34B8"/>
    <w:rsid w:val="007D43EC"/>
    <w:rsid w:val="007D4720"/>
    <w:rsid w:val="007D52AC"/>
    <w:rsid w:val="007D59C8"/>
    <w:rsid w:val="007D5A02"/>
    <w:rsid w:val="007D6E8A"/>
    <w:rsid w:val="007D734D"/>
    <w:rsid w:val="007D7A6C"/>
    <w:rsid w:val="007D7A82"/>
    <w:rsid w:val="007E060D"/>
    <w:rsid w:val="007E0B12"/>
    <w:rsid w:val="007E0BB7"/>
    <w:rsid w:val="007E0EF4"/>
    <w:rsid w:val="007E121D"/>
    <w:rsid w:val="007E1810"/>
    <w:rsid w:val="007E1BF4"/>
    <w:rsid w:val="007E1CA1"/>
    <w:rsid w:val="007E1E7D"/>
    <w:rsid w:val="007E2437"/>
    <w:rsid w:val="007E43C4"/>
    <w:rsid w:val="007E49C9"/>
    <w:rsid w:val="007E511B"/>
    <w:rsid w:val="007E57D4"/>
    <w:rsid w:val="007E5E3C"/>
    <w:rsid w:val="007E5E73"/>
    <w:rsid w:val="007E631D"/>
    <w:rsid w:val="007E7A20"/>
    <w:rsid w:val="007F0F7F"/>
    <w:rsid w:val="007F119E"/>
    <w:rsid w:val="007F26D6"/>
    <w:rsid w:val="007F342C"/>
    <w:rsid w:val="007F365B"/>
    <w:rsid w:val="007F3D6C"/>
    <w:rsid w:val="007F3D89"/>
    <w:rsid w:val="007F445A"/>
    <w:rsid w:val="007F4B3D"/>
    <w:rsid w:val="007F4DF8"/>
    <w:rsid w:val="007F5C27"/>
    <w:rsid w:val="007F7494"/>
    <w:rsid w:val="008000F3"/>
    <w:rsid w:val="008005C9"/>
    <w:rsid w:val="008006EF"/>
    <w:rsid w:val="0080078B"/>
    <w:rsid w:val="00804676"/>
    <w:rsid w:val="0080622A"/>
    <w:rsid w:val="008063EA"/>
    <w:rsid w:val="00806527"/>
    <w:rsid w:val="008065F1"/>
    <w:rsid w:val="00806FF9"/>
    <w:rsid w:val="00810345"/>
    <w:rsid w:val="00810AB1"/>
    <w:rsid w:val="008122AB"/>
    <w:rsid w:val="008127F1"/>
    <w:rsid w:val="00813140"/>
    <w:rsid w:val="00814226"/>
    <w:rsid w:val="00814BB3"/>
    <w:rsid w:val="008166B9"/>
    <w:rsid w:val="0081775A"/>
    <w:rsid w:val="00817DE2"/>
    <w:rsid w:val="00820268"/>
    <w:rsid w:val="00820B83"/>
    <w:rsid w:val="00821692"/>
    <w:rsid w:val="00821D26"/>
    <w:rsid w:val="00822DAA"/>
    <w:rsid w:val="008230A8"/>
    <w:rsid w:val="0082322C"/>
    <w:rsid w:val="0082419E"/>
    <w:rsid w:val="00824E71"/>
    <w:rsid w:val="00824F57"/>
    <w:rsid w:val="00826521"/>
    <w:rsid w:val="00826DD2"/>
    <w:rsid w:val="00827CF2"/>
    <w:rsid w:val="00830F06"/>
    <w:rsid w:val="0083141E"/>
    <w:rsid w:val="008318F2"/>
    <w:rsid w:val="00831976"/>
    <w:rsid w:val="00832203"/>
    <w:rsid w:val="008333E3"/>
    <w:rsid w:val="00833592"/>
    <w:rsid w:val="00835FAE"/>
    <w:rsid w:val="008361F6"/>
    <w:rsid w:val="00836383"/>
    <w:rsid w:val="0083662C"/>
    <w:rsid w:val="00836E5A"/>
    <w:rsid w:val="00837178"/>
    <w:rsid w:val="00840059"/>
    <w:rsid w:val="008405DA"/>
    <w:rsid w:val="00841478"/>
    <w:rsid w:val="00841504"/>
    <w:rsid w:val="00841E49"/>
    <w:rsid w:val="00845436"/>
    <w:rsid w:val="008459C3"/>
    <w:rsid w:val="00847115"/>
    <w:rsid w:val="00847660"/>
    <w:rsid w:val="0085048B"/>
    <w:rsid w:val="0085053F"/>
    <w:rsid w:val="0085066D"/>
    <w:rsid w:val="008506A5"/>
    <w:rsid w:val="00850AFB"/>
    <w:rsid w:val="00853706"/>
    <w:rsid w:val="008539C5"/>
    <w:rsid w:val="008547B8"/>
    <w:rsid w:val="00854B49"/>
    <w:rsid w:val="008550D3"/>
    <w:rsid w:val="0085553E"/>
    <w:rsid w:val="008556D3"/>
    <w:rsid w:val="008560E1"/>
    <w:rsid w:val="0085631D"/>
    <w:rsid w:val="00856A69"/>
    <w:rsid w:val="008576BD"/>
    <w:rsid w:val="00857F3E"/>
    <w:rsid w:val="008612BC"/>
    <w:rsid w:val="00861D38"/>
    <w:rsid w:val="00861ECB"/>
    <w:rsid w:val="00861F74"/>
    <w:rsid w:val="008646AC"/>
    <w:rsid w:val="00864BF9"/>
    <w:rsid w:val="0086604C"/>
    <w:rsid w:val="008668D2"/>
    <w:rsid w:val="00866977"/>
    <w:rsid w:val="008674A5"/>
    <w:rsid w:val="00867541"/>
    <w:rsid w:val="00867567"/>
    <w:rsid w:val="008713FD"/>
    <w:rsid w:val="0087264E"/>
    <w:rsid w:val="00873172"/>
    <w:rsid w:val="008733A0"/>
    <w:rsid w:val="00873E13"/>
    <w:rsid w:val="00874052"/>
    <w:rsid w:val="00874A4D"/>
    <w:rsid w:val="00874DB7"/>
    <w:rsid w:val="00877775"/>
    <w:rsid w:val="0088115E"/>
    <w:rsid w:val="00881635"/>
    <w:rsid w:val="00882004"/>
    <w:rsid w:val="0088235C"/>
    <w:rsid w:val="00883E64"/>
    <w:rsid w:val="00884D67"/>
    <w:rsid w:val="00885719"/>
    <w:rsid w:val="00885D69"/>
    <w:rsid w:val="008861E6"/>
    <w:rsid w:val="008869FB"/>
    <w:rsid w:val="0088719E"/>
    <w:rsid w:val="00887285"/>
    <w:rsid w:val="00887824"/>
    <w:rsid w:val="008878F7"/>
    <w:rsid w:val="00887982"/>
    <w:rsid w:val="00890940"/>
    <w:rsid w:val="00890C2C"/>
    <w:rsid w:val="00891334"/>
    <w:rsid w:val="00892A36"/>
    <w:rsid w:val="00892B7C"/>
    <w:rsid w:val="008930C0"/>
    <w:rsid w:val="00893D16"/>
    <w:rsid w:val="00894D72"/>
    <w:rsid w:val="00895087"/>
    <w:rsid w:val="0089551C"/>
    <w:rsid w:val="00896B42"/>
    <w:rsid w:val="00897A97"/>
    <w:rsid w:val="00897CAF"/>
    <w:rsid w:val="00897D96"/>
    <w:rsid w:val="008A1B7B"/>
    <w:rsid w:val="008A1EC5"/>
    <w:rsid w:val="008A2832"/>
    <w:rsid w:val="008A2C53"/>
    <w:rsid w:val="008A3BC0"/>
    <w:rsid w:val="008A40C7"/>
    <w:rsid w:val="008A52A6"/>
    <w:rsid w:val="008A63D4"/>
    <w:rsid w:val="008A71C1"/>
    <w:rsid w:val="008B07C0"/>
    <w:rsid w:val="008B0ECE"/>
    <w:rsid w:val="008B192A"/>
    <w:rsid w:val="008B3463"/>
    <w:rsid w:val="008B36FC"/>
    <w:rsid w:val="008B4F82"/>
    <w:rsid w:val="008B75D8"/>
    <w:rsid w:val="008C07D8"/>
    <w:rsid w:val="008C403B"/>
    <w:rsid w:val="008C50FC"/>
    <w:rsid w:val="008C5419"/>
    <w:rsid w:val="008C5F04"/>
    <w:rsid w:val="008C722D"/>
    <w:rsid w:val="008C7CDF"/>
    <w:rsid w:val="008C7D75"/>
    <w:rsid w:val="008D0D25"/>
    <w:rsid w:val="008D1110"/>
    <w:rsid w:val="008D1A14"/>
    <w:rsid w:val="008D2EAB"/>
    <w:rsid w:val="008D306E"/>
    <w:rsid w:val="008D3531"/>
    <w:rsid w:val="008D3A34"/>
    <w:rsid w:val="008D40AF"/>
    <w:rsid w:val="008D4D0F"/>
    <w:rsid w:val="008D62D5"/>
    <w:rsid w:val="008D63CE"/>
    <w:rsid w:val="008D6943"/>
    <w:rsid w:val="008D6FB1"/>
    <w:rsid w:val="008D7044"/>
    <w:rsid w:val="008D7AFA"/>
    <w:rsid w:val="008E0FBF"/>
    <w:rsid w:val="008E3207"/>
    <w:rsid w:val="008E3B48"/>
    <w:rsid w:val="008E45BC"/>
    <w:rsid w:val="008E5A33"/>
    <w:rsid w:val="008E5DCD"/>
    <w:rsid w:val="008E649C"/>
    <w:rsid w:val="008E6C0D"/>
    <w:rsid w:val="008E7E37"/>
    <w:rsid w:val="008E7E54"/>
    <w:rsid w:val="008E7FB8"/>
    <w:rsid w:val="008F02BB"/>
    <w:rsid w:val="008F0EBF"/>
    <w:rsid w:val="008F1201"/>
    <w:rsid w:val="008F14E7"/>
    <w:rsid w:val="008F1C38"/>
    <w:rsid w:val="008F59F5"/>
    <w:rsid w:val="008F5D9F"/>
    <w:rsid w:val="008F66D5"/>
    <w:rsid w:val="0090056D"/>
    <w:rsid w:val="0090222F"/>
    <w:rsid w:val="009024E9"/>
    <w:rsid w:val="00902788"/>
    <w:rsid w:val="00902800"/>
    <w:rsid w:val="00902DF1"/>
    <w:rsid w:val="009032C6"/>
    <w:rsid w:val="0090407E"/>
    <w:rsid w:val="00904182"/>
    <w:rsid w:val="0090465F"/>
    <w:rsid w:val="00905596"/>
    <w:rsid w:val="009056D9"/>
    <w:rsid w:val="00905B2D"/>
    <w:rsid w:val="00906137"/>
    <w:rsid w:val="00906364"/>
    <w:rsid w:val="009066F1"/>
    <w:rsid w:val="0090693B"/>
    <w:rsid w:val="00907075"/>
    <w:rsid w:val="00907571"/>
    <w:rsid w:val="00907641"/>
    <w:rsid w:val="00907809"/>
    <w:rsid w:val="00911050"/>
    <w:rsid w:val="00913697"/>
    <w:rsid w:val="00913E8D"/>
    <w:rsid w:val="00914BEC"/>
    <w:rsid w:val="00915287"/>
    <w:rsid w:val="00915A8D"/>
    <w:rsid w:val="00915D7C"/>
    <w:rsid w:val="00916387"/>
    <w:rsid w:val="009171A9"/>
    <w:rsid w:val="00917F92"/>
    <w:rsid w:val="00917FF2"/>
    <w:rsid w:val="00920281"/>
    <w:rsid w:val="0092075A"/>
    <w:rsid w:val="009221B7"/>
    <w:rsid w:val="00922710"/>
    <w:rsid w:val="009230BE"/>
    <w:rsid w:val="00923528"/>
    <w:rsid w:val="0092376F"/>
    <w:rsid w:val="00923B10"/>
    <w:rsid w:val="00924056"/>
    <w:rsid w:val="00924190"/>
    <w:rsid w:val="009257C9"/>
    <w:rsid w:val="00925B68"/>
    <w:rsid w:val="00925B81"/>
    <w:rsid w:val="00925F9F"/>
    <w:rsid w:val="0092788A"/>
    <w:rsid w:val="00927B44"/>
    <w:rsid w:val="00932267"/>
    <w:rsid w:val="00932CB3"/>
    <w:rsid w:val="00933240"/>
    <w:rsid w:val="009333EC"/>
    <w:rsid w:val="00935FB5"/>
    <w:rsid w:val="0093669E"/>
    <w:rsid w:val="00936720"/>
    <w:rsid w:val="009367D8"/>
    <w:rsid w:val="009371AA"/>
    <w:rsid w:val="00940FFE"/>
    <w:rsid w:val="009419E2"/>
    <w:rsid w:val="00942BD1"/>
    <w:rsid w:val="00942E30"/>
    <w:rsid w:val="00945990"/>
    <w:rsid w:val="009460A1"/>
    <w:rsid w:val="00947829"/>
    <w:rsid w:val="009479C0"/>
    <w:rsid w:val="0095016B"/>
    <w:rsid w:val="009512F2"/>
    <w:rsid w:val="00951522"/>
    <w:rsid w:val="009516EA"/>
    <w:rsid w:val="00952161"/>
    <w:rsid w:val="009522B5"/>
    <w:rsid w:val="0095261C"/>
    <w:rsid w:val="00952A7E"/>
    <w:rsid w:val="00952BB9"/>
    <w:rsid w:val="00952EE2"/>
    <w:rsid w:val="0095346E"/>
    <w:rsid w:val="00954110"/>
    <w:rsid w:val="0095501D"/>
    <w:rsid w:val="00955339"/>
    <w:rsid w:val="00955951"/>
    <w:rsid w:val="009570D2"/>
    <w:rsid w:val="00957383"/>
    <w:rsid w:val="00957514"/>
    <w:rsid w:val="00960149"/>
    <w:rsid w:val="00961281"/>
    <w:rsid w:val="00961941"/>
    <w:rsid w:val="00961960"/>
    <w:rsid w:val="00962FEE"/>
    <w:rsid w:val="00963AD3"/>
    <w:rsid w:val="00964020"/>
    <w:rsid w:val="009652AA"/>
    <w:rsid w:val="00965426"/>
    <w:rsid w:val="00965914"/>
    <w:rsid w:val="00965BBE"/>
    <w:rsid w:val="00965F79"/>
    <w:rsid w:val="0096655B"/>
    <w:rsid w:val="00966B1F"/>
    <w:rsid w:val="009701A3"/>
    <w:rsid w:val="00970920"/>
    <w:rsid w:val="00970AC0"/>
    <w:rsid w:val="009712EB"/>
    <w:rsid w:val="0097301A"/>
    <w:rsid w:val="009746B9"/>
    <w:rsid w:val="009747D0"/>
    <w:rsid w:val="009759F5"/>
    <w:rsid w:val="00975C45"/>
    <w:rsid w:val="00976F50"/>
    <w:rsid w:val="00977479"/>
    <w:rsid w:val="00980353"/>
    <w:rsid w:val="00980FC1"/>
    <w:rsid w:val="00981657"/>
    <w:rsid w:val="00982915"/>
    <w:rsid w:val="0098387E"/>
    <w:rsid w:val="0098444B"/>
    <w:rsid w:val="00984737"/>
    <w:rsid w:val="00984D26"/>
    <w:rsid w:val="00985985"/>
    <w:rsid w:val="00986061"/>
    <w:rsid w:val="00986239"/>
    <w:rsid w:val="009864BF"/>
    <w:rsid w:val="009869D0"/>
    <w:rsid w:val="0098785E"/>
    <w:rsid w:val="00987E84"/>
    <w:rsid w:val="00991819"/>
    <w:rsid w:val="0099204E"/>
    <w:rsid w:val="00992D3F"/>
    <w:rsid w:val="00992FEA"/>
    <w:rsid w:val="00994486"/>
    <w:rsid w:val="009950B3"/>
    <w:rsid w:val="009955B7"/>
    <w:rsid w:val="009960A4"/>
    <w:rsid w:val="0099653F"/>
    <w:rsid w:val="0099669C"/>
    <w:rsid w:val="00996F5E"/>
    <w:rsid w:val="009972DF"/>
    <w:rsid w:val="009A0BC8"/>
    <w:rsid w:val="009A0D7D"/>
    <w:rsid w:val="009A19F1"/>
    <w:rsid w:val="009A2074"/>
    <w:rsid w:val="009A4224"/>
    <w:rsid w:val="009A4869"/>
    <w:rsid w:val="009A4920"/>
    <w:rsid w:val="009A5CFF"/>
    <w:rsid w:val="009A63EF"/>
    <w:rsid w:val="009A6EC3"/>
    <w:rsid w:val="009A7CDA"/>
    <w:rsid w:val="009A7F8F"/>
    <w:rsid w:val="009B12FA"/>
    <w:rsid w:val="009B139A"/>
    <w:rsid w:val="009B25AD"/>
    <w:rsid w:val="009B2762"/>
    <w:rsid w:val="009B31B9"/>
    <w:rsid w:val="009B325E"/>
    <w:rsid w:val="009B3506"/>
    <w:rsid w:val="009B38D5"/>
    <w:rsid w:val="009B39CD"/>
    <w:rsid w:val="009B52AF"/>
    <w:rsid w:val="009B6065"/>
    <w:rsid w:val="009B63C2"/>
    <w:rsid w:val="009B68DC"/>
    <w:rsid w:val="009B7451"/>
    <w:rsid w:val="009B7A2B"/>
    <w:rsid w:val="009C0162"/>
    <w:rsid w:val="009C0824"/>
    <w:rsid w:val="009C0F9B"/>
    <w:rsid w:val="009C232F"/>
    <w:rsid w:val="009C2766"/>
    <w:rsid w:val="009C28A6"/>
    <w:rsid w:val="009C44FB"/>
    <w:rsid w:val="009C45DC"/>
    <w:rsid w:val="009C4DAB"/>
    <w:rsid w:val="009C554F"/>
    <w:rsid w:val="009C5779"/>
    <w:rsid w:val="009C712D"/>
    <w:rsid w:val="009C7F19"/>
    <w:rsid w:val="009D04DA"/>
    <w:rsid w:val="009D05D3"/>
    <w:rsid w:val="009D1931"/>
    <w:rsid w:val="009D1E59"/>
    <w:rsid w:val="009D206B"/>
    <w:rsid w:val="009D529C"/>
    <w:rsid w:val="009D55E4"/>
    <w:rsid w:val="009D57C0"/>
    <w:rsid w:val="009E1716"/>
    <w:rsid w:val="009E39D8"/>
    <w:rsid w:val="009E50A7"/>
    <w:rsid w:val="009E524A"/>
    <w:rsid w:val="009E547C"/>
    <w:rsid w:val="009E5692"/>
    <w:rsid w:val="009E59DA"/>
    <w:rsid w:val="009E5D13"/>
    <w:rsid w:val="009E5F6B"/>
    <w:rsid w:val="009E6A44"/>
    <w:rsid w:val="009E7618"/>
    <w:rsid w:val="009F149A"/>
    <w:rsid w:val="009F1728"/>
    <w:rsid w:val="009F198F"/>
    <w:rsid w:val="009F232F"/>
    <w:rsid w:val="009F3B38"/>
    <w:rsid w:val="009F4302"/>
    <w:rsid w:val="009F4440"/>
    <w:rsid w:val="009F47D7"/>
    <w:rsid w:val="009F5201"/>
    <w:rsid w:val="009F65BB"/>
    <w:rsid w:val="009F66AB"/>
    <w:rsid w:val="009F693E"/>
    <w:rsid w:val="009F6FB1"/>
    <w:rsid w:val="009F7151"/>
    <w:rsid w:val="009F759A"/>
    <w:rsid w:val="00A01F7F"/>
    <w:rsid w:val="00A02233"/>
    <w:rsid w:val="00A024E8"/>
    <w:rsid w:val="00A02F0A"/>
    <w:rsid w:val="00A03277"/>
    <w:rsid w:val="00A035BE"/>
    <w:rsid w:val="00A040FC"/>
    <w:rsid w:val="00A06C1E"/>
    <w:rsid w:val="00A07627"/>
    <w:rsid w:val="00A07A84"/>
    <w:rsid w:val="00A11B1C"/>
    <w:rsid w:val="00A11EB9"/>
    <w:rsid w:val="00A12EE2"/>
    <w:rsid w:val="00A13E23"/>
    <w:rsid w:val="00A1400C"/>
    <w:rsid w:val="00A14134"/>
    <w:rsid w:val="00A156E3"/>
    <w:rsid w:val="00A15A52"/>
    <w:rsid w:val="00A1642C"/>
    <w:rsid w:val="00A17740"/>
    <w:rsid w:val="00A2078C"/>
    <w:rsid w:val="00A20D5A"/>
    <w:rsid w:val="00A20F6F"/>
    <w:rsid w:val="00A211C5"/>
    <w:rsid w:val="00A21413"/>
    <w:rsid w:val="00A21E7D"/>
    <w:rsid w:val="00A233E9"/>
    <w:rsid w:val="00A251BC"/>
    <w:rsid w:val="00A25225"/>
    <w:rsid w:val="00A26ABE"/>
    <w:rsid w:val="00A26CDD"/>
    <w:rsid w:val="00A2713F"/>
    <w:rsid w:val="00A27158"/>
    <w:rsid w:val="00A27C85"/>
    <w:rsid w:val="00A30AEE"/>
    <w:rsid w:val="00A33859"/>
    <w:rsid w:val="00A33F25"/>
    <w:rsid w:val="00A345D3"/>
    <w:rsid w:val="00A34733"/>
    <w:rsid w:val="00A34F7C"/>
    <w:rsid w:val="00A3577D"/>
    <w:rsid w:val="00A36EED"/>
    <w:rsid w:val="00A37FC7"/>
    <w:rsid w:val="00A404DF"/>
    <w:rsid w:val="00A41137"/>
    <w:rsid w:val="00A4134F"/>
    <w:rsid w:val="00A41F6F"/>
    <w:rsid w:val="00A42409"/>
    <w:rsid w:val="00A42755"/>
    <w:rsid w:val="00A42784"/>
    <w:rsid w:val="00A42967"/>
    <w:rsid w:val="00A44BA8"/>
    <w:rsid w:val="00A45202"/>
    <w:rsid w:val="00A45CF0"/>
    <w:rsid w:val="00A46907"/>
    <w:rsid w:val="00A47A21"/>
    <w:rsid w:val="00A47B7D"/>
    <w:rsid w:val="00A5280D"/>
    <w:rsid w:val="00A532FB"/>
    <w:rsid w:val="00A535EA"/>
    <w:rsid w:val="00A539FF"/>
    <w:rsid w:val="00A555E6"/>
    <w:rsid w:val="00A5574A"/>
    <w:rsid w:val="00A57214"/>
    <w:rsid w:val="00A600C7"/>
    <w:rsid w:val="00A606B6"/>
    <w:rsid w:val="00A606EC"/>
    <w:rsid w:val="00A60B78"/>
    <w:rsid w:val="00A61288"/>
    <w:rsid w:val="00A61428"/>
    <w:rsid w:val="00A61C51"/>
    <w:rsid w:val="00A624A4"/>
    <w:rsid w:val="00A630F5"/>
    <w:rsid w:val="00A6335B"/>
    <w:rsid w:val="00A6440E"/>
    <w:rsid w:val="00A655B3"/>
    <w:rsid w:val="00A658D6"/>
    <w:rsid w:val="00A66D20"/>
    <w:rsid w:val="00A66E50"/>
    <w:rsid w:val="00A70B43"/>
    <w:rsid w:val="00A70D51"/>
    <w:rsid w:val="00A711DF"/>
    <w:rsid w:val="00A71536"/>
    <w:rsid w:val="00A7174D"/>
    <w:rsid w:val="00A717D1"/>
    <w:rsid w:val="00A7199F"/>
    <w:rsid w:val="00A72023"/>
    <w:rsid w:val="00A72116"/>
    <w:rsid w:val="00A727D0"/>
    <w:rsid w:val="00A73B43"/>
    <w:rsid w:val="00A73C3D"/>
    <w:rsid w:val="00A74AFC"/>
    <w:rsid w:val="00A75D62"/>
    <w:rsid w:val="00A75FD1"/>
    <w:rsid w:val="00A76CC6"/>
    <w:rsid w:val="00A775A7"/>
    <w:rsid w:val="00A77F7C"/>
    <w:rsid w:val="00A80158"/>
    <w:rsid w:val="00A805D4"/>
    <w:rsid w:val="00A81A14"/>
    <w:rsid w:val="00A81C32"/>
    <w:rsid w:val="00A82349"/>
    <w:rsid w:val="00A82956"/>
    <w:rsid w:val="00A831EA"/>
    <w:rsid w:val="00A831EF"/>
    <w:rsid w:val="00A837EF"/>
    <w:rsid w:val="00A83E3E"/>
    <w:rsid w:val="00A862AF"/>
    <w:rsid w:val="00A86EA1"/>
    <w:rsid w:val="00A87505"/>
    <w:rsid w:val="00A875F5"/>
    <w:rsid w:val="00A91048"/>
    <w:rsid w:val="00A922B2"/>
    <w:rsid w:val="00A92DCF"/>
    <w:rsid w:val="00A93A40"/>
    <w:rsid w:val="00A93E39"/>
    <w:rsid w:val="00A97AAD"/>
    <w:rsid w:val="00AA1A74"/>
    <w:rsid w:val="00AA1BF0"/>
    <w:rsid w:val="00AA404E"/>
    <w:rsid w:val="00AA4CA4"/>
    <w:rsid w:val="00AA5246"/>
    <w:rsid w:val="00AA5A10"/>
    <w:rsid w:val="00AA5B83"/>
    <w:rsid w:val="00AA64DD"/>
    <w:rsid w:val="00AA6633"/>
    <w:rsid w:val="00AB0C5E"/>
    <w:rsid w:val="00AB0EF4"/>
    <w:rsid w:val="00AB15CD"/>
    <w:rsid w:val="00AB1989"/>
    <w:rsid w:val="00AB1B3F"/>
    <w:rsid w:val="00AB1E1D"/>
    <w:rsid w:val="00AB29C7"/>
    <w:rsid w:val="00AB2B20"/>
    <w:rsid w:val="00AB3FD4"/>
    <w:rsid w:val="00AB489E"/>
    <w:rsid w:val="00AB4F48"/>
    <w:rsid w:val="00AB4FA5"/>
    <w:rsid w:val="00AB5C13"/>
    <w:rsid w:val="00AB5E66"/>
    <w:rsid w:val="00AB6135"/>
    <w:rsid w:val="00AB66E7"/>
    <w:rsid w:val="00AB6879"/>
    <w:rsid w:val="00AC00D0"/>
    <w:rsid w:val="00AC0E20"/>
    <w:rsid w:val="00AC109F"/>
    <w:rsid w:val="00AC2752"/>
    <w:rsid w:val="00AC3446"/>
    <w:rsid w:val="00AC36CE"/>
    <w:rsid w:val="00AC4144"/>
    <w:rsid w:val="00AC42D2"/>
    <w:rsid w:val="00AC5CFA"/>
    <w:rsid w:val="00AC63B1"/>
    <w:rsid w:val="00AC7633"/>
    <w:rsid w:val="00AC7A01"/>
    <w:rsid w:val="00AC7F28"/>
    <w:rsid w:val="00AD03FC"/>
    <w:rsid w:val="00AD0934"/>
    <w:rsid w:val="00AD0F70"/>
    <w:rsid w:val="00AD128C"/>
    <w:rsid w:val="00AD19FA"/>
    <w:rsid w:val="00AD19FF"/>
    <w:rsid w:val="00AD1FC9"/>
    <w:rsid w:val="00AD21C3"/>
    <w:rsid w:val="00AD356F"/>
    <w:rsid w:val="00AD3E58"/>
    <w:rsid w:val="00AD4552"/>
    <w:rsid w:val="00AD5123"/>
    <w:rsid w:val="00AE0AD6"/>
    <w:rsid w:val="00AE0F49"/>
    <w:rsid w:val="00AE14C6"/>
    <w:rsid w:val="00AE1960"/>
    <w:rsid w:val="00AE1B0A"/>
    <w:rsid w:val="00AE2C25"/>
    <w:rsid w:val="00AE2C67"/>
    <w:rsid w:val="00AE2C7A"/>
    <w:rsid w:val="00AE38C9"/>
    <w:rsid w:val="00AE4CDF"/>
    <w:rsid w:val="00AE4DC4"/>
    <w:rsid w:val="00AE5507"/>
    <w:rsid w:val="00AE5869"/>
    <w:rsid w:val="00AE5A40"/>
    <w:rsid w:val="00AE66EF"/>
    <w:rsid w:val="00AE69F6"/>
    <w:rsid w:val="00AE7D6F"/>
    <w:rsid w:val="00AF02A3"/>
    <w:rsid w:val="00AF12DE"/>
    <w:rsid w:val="00AF1E64"/>
    <w:rsid w:val="00AF32B3"/>
    <w:rsid w:val="00AF32BD"/>
    <w:rsid w:val="00AF3FB0"/>
    <w:rsid w:val="00AF5299"/>
    <w:rsid w:val="00AF532E"/>
    <w:rsid w:val="00AF66DF"/>
    <w:rsid w:val="00AF754E"/>
    <w:rsid w:val="00B009E0"/>
    <w:rsid w:val="00B01D52"/>
    <w:rsid w:val="00B0200D"/>
    <w:rsid w:val="00B03D9A"/>
    <w:rsid w:val="00B040FD"/>
    <w:rsid w:val="00B04359"/>
    <w:rsid w:val="00B04843"/>
    <w:rsid w:val="00B04A42"/>
    <w:rsid w:val="00B05E46"/>
    <w:rsid w:val="00B06781"/>
    <w:rsid w:val="00B0750A"/>
    <w:rsid w:val="00B07CEF"/>
    <w:rsid w:val="00B10F09"/>
    <w:rsid w:val="00B1117E"/>
    <w:rsid w:val="00B111E5"/>
    <w:rsid w:val="00B11500"/>
    <w:rsid w:val="00B1166B"/>
    <w:rsid w:val="00B126A0"/>
    <w:rsid w:val="00B12864"/>
    <w:rsid w:val="00B12900"/>
    <w:rsid w:val="00B12E52"/>
    <w:rsid w:val="00B13177"/>
    <w:rsid w:val="00B13248"/>
    <w:rsid w:val="00B138F7"/>
    <w:rsid w:val="00B14240"/>
    <w:rsid w:val="00B14E6D"/>
    <w:rsid w:val="00B15DBB"/>
    <w:rsid w:val="00B162CC"/>
    <w:rsid w:val="00B16621"/>
    <w:rsid w:val="00B16699"/>
    <w:rsid w:val="00B201DF"/>
    <w:rsid w:val="00B205BB"/>
    <w:rsid w:val="00B20F16"/>
    <w:rsid w:val="00B21362"/>
    <w:rsid w:val="00B21A05"/>
    <w:rsid w:val="00B22A52"/>
    <w:rsid w:val="00B22DE2"/>
    <w:rsid w:val="00B23A69"/>
    <w:rsid w:val="00B23AA3"/>
    <w:rsid w:val="00B25271"/>
    <w:rsid w:val="00B25B38"/>
    <w:rsid w:val="00B2707E"/>
    <w:rsid w:val="00B2720C"/>
    <w:rsid w:val="00B30477"/>
    <w:rsid w:val="00B307F7"/>
    <w:rsid w:val="00B30A84"/>
    <w:rsid w:val="00B30F70"/>
    <w:rsid w:val="00B315EB"/>
    <w:rsid w:val="00B31DE6"/>
    <w:rsid w:val="00B32C92"/>
    <w:rsid w:val="00B334BC"/>
    <w:rsid w:val="00B33C9F"/>
    <w:rsid w:val="00B34EF5"/>
    <w:rsid w:val="00B35565"/>
    <w:rsid w:val="00B363D4"/>
    <w:rsid w:val="00B37C01"/>
    <w:rsid w:val="00B401C8"/>
    <w:rsid w:val="00B401CC"/>
    <w:rsid w:val="00B403D3"/>
    <w:rsid w:val="00B40633"/>
    <w:rsid w:val="00B40E3B"/>
    <w:rsid w:val="00B40E98"/>
    <w:rsid w:val="00B42CEC"/>
    <w:rsid w:val="00B434B7"/>
    <w:rsid w:val="00B43702"/>
    <w:rsid w:val="00B45FE6"/>
    <w:rsid w:val="00B46E83"/>
    <w:rsid w:val="00B512D7"/>
    <w:rsid w:val="00B52EBC"/>
    <w:rsid w:val="00B5367B"/>
    <w:rsid w:val="00B54BE4"/>
    <w:rsid w:val="00B55524"/>
    <w:rsid w:val="00B55B12"/>
    <w:rsid w:val="00B565D4"/>
    <w:rsid w:val="00B56864"/>
    <w:rsid w:val="00B57C30"/>
    <w:rsid w:val="00B6039F"/>
    <w:rsid w:val="00B60FCC"/>
    <w:rsid w:val="00B61528"/>
    <w:rsid w:val="00B615C5"/>
    <w:rsid w:val="00B6273C"/>
    <w:rsid w:val="00B62A08"/>
    <w:rsid w:val="00B63742"/>
    <w:rsid w:val="00B64059"/>
    <w:rsid w:val="00B6476B"/>
    <w:rsid w:val="00B65459"/>
    <w:rsid w:val="00B66158"/>
    <w:rsid w:val="00B66301"/>
    <w:rsid w:val="00B67347"/>
    <w:rsid w:val="00B67F2E"/>
    <w:rsid w:val="00B70718"/>
    <w:rsid w:val="00B70ACC"/>
    <w:rsid w:val="00B70FFC"/>
    <w:rsid w:val="00B714DB"/>
    <w:rsid w:val="00B71F94"/>
    <w:rsid w:val="00B72267"/>
    <w:rsid w:val="00B7368D"/>
    <w:rsid w:val="00B73A7D"/>
    <w:rsid w:val="00B73C01"/>
    <w:rsid w:val="00B7445E"/>
    <w:rsid w:val="00B76BDE"/>
    <w:rsid w:val="00B76E8B"/>
    <w:rsid w:val="00B7752B"/>
    <w:rsid w:val="00B77F19"/>
    <w:rsid w:val="00B802A8"/>
    <w:rsid w:val="00B8054B"/>
    <w:rsid w:val="00B81133"/>
    <w:rsid w:val="00B8175C"/>
    <w:rsid w:val="00B84127"/>
    <w:rsid w:val="00B848A3"/>
    <w:rsid w:val="00B862F5"/>
    <w:rsid w:val="00B8661E"/>
    <w:rsid w:val="00B8668A"/>
    <w:rsid w:val="00B86882"/>
    <w:rsid w:val="00B86FD5"/>
    <w:rsid w:val="00B873E2"/>
    <w:rsid w:val="00B876ED"/>
    <w:rsid w:val="00B87FA8"/>
    <w:rsid w:val="00B90282"/>
    <w:rsid w:val="00B91689"/>
    <w:rsid w:val="00B91AAD"/>
    <w:rsid w:val="00B91B6B"/>
    <w:rsid w:val="00B9455D"/>
    <w:rsid w:val="00B94B37"/>
    <w:rsid w:val="00B94BC7"/>
    <w:rsid w:val="00B94CD2"/>
    <w:rsid w:val="00B95BF9"/>
    <w:rsid w:val="00B960EA"/>
    <w:rsid w:val="00B96A8B"/>
    <w:rsid w:val="00B96D10"/>
    <w:rsid w:val="00B97D83"/>
    <w:rsid w:val="00BA09D2"/>
    <w:rsid w:val="00BA1BB1"/>
    <w:rsid w:val="00BA207B"/>
    <w:rsid w:val="00BA284F"/>
    <w:rsid w:val="00BA2A44"/>
    <w:rsid w:val="00BA2D8C"/>
    <w:rsid w:val="00BA3C0C"/>
    <w:rsid w:val="00BA57D4"/>
    <w:rsid w:val="00BA6B29"/>
    <w:rsid w:val="00BA6F9C"/>
    <w:rsid w:val="00BA746A"/>
    <w:rsid w:val="00BA7515"/>
    <w:rsid w:val="00BB015B"/>
    <w:rsid w:val="00BB0602"/>
    <w:rsid w:val="00BB0763"/>
    <w:rsid w:val="00BB0916"/>
    <w:rsid w:val="00BB1604"/>
    <w:rsid w:val="00BB1BD7"/>
    <w:rsid w:val="00BB4B93"/>
    <w:rsid w:val="00BB5C2C"/>
    <w:rsid w:val="00BB7435"/>
    <w:rsid w:val="00BC14EE"/>
    <w:rsid w:val="00BC1576"/>
    <w:rsid w:val="00BC1DE9"/>
    <w:rsid w:val="00BC207A"/>
    <w:rsid w:val="00BC2281"/>
    <w:rsid w:val="00BC2B8B"/>
    <w:rsid w:val="00BC31C3"/>
    <w:rsid w:val="00BC3583"/>
    <w:rsid w:val="00BC37C7"/>
    <w:rsid w:val="00BC38EC"/>
    <w:rsid w:val="00BC4449"/>
    <w:rsid w:val="00BC511F"/>
    <w:rsid w:val="00BC5526"/>
    <w:rsid w:val="00BC70EF"/>
    <w:rsid w:val="00BC7A92"/>
    <w:rsid w:val="00BD0322"/>
    <w:rsid w:val="00BD1215"/>
    <w:rsid w:val="00BD3E68"/>
    <w:rsid w:val="00BD42E5"/>
    <w:rsid w:val="00BD4316"/>
    <w:rsid w:val="00BD5349"/>
    <w:rsid w:val="00BD7333"/>
    <w:rsid w:val="00BE060E"/>
    <w:rsid w:val="00BE0C7C"/>
    <w:rsid w:val="00BE148D"/>
    <w:rsid w:val="00BE2A19"/>
    <w:rsid w:val="00BE2ACF"/>
    <w:rsid w:val="00BE4D66"/>
    <w:rsid w:val="00BE5985"/>
    <w:rsid w:val="00BE5B27"/>
    <w:rsid w:val="00BE65D4"/>
    <w:rsid w:val="00BE6D15"/>
    <w:rsid w:val="00BE6D35"/>
    <w:rsid w:val="00BE793D"/>
    <w:rsid w:val="00BF0661"/>
    <w:rsid w:val="00BF081D"/>
    <w:rsid w:val="00BF0D02"/>
    <w:rsid w:val="00BF0DFB"/>
    <w:rsid w:val="00BF1B66"/>
    <w:rsid w:val="00BF246C"/>
    <w:rsid w:val="00BF25BD"/>
    <w:rsid w:val="00BF319E"/>
    <w:rsid w:val="00BF31F2"/>
    <w:rsid w:val="00BF4465"/>
    <w:rsid w:val="00BF50FB"/>
    <w:rsid w:val="00BF545F"/>
    <w:rsid w:val="00BF6960"/>
    <w:rsid w:val="00BF79EA"/>
    <w:rsid w:val="00C00B0A"/>
    <w:rsid w:val="00C00B3B"/>
    <w:rsid w:val="00C00FDB"/>
    <w:rsid w:val="00C018FC"/>
    <w:rsid w:val="00C02591"/>
    <w:rsid w:val="00C029A5"/>
    <w:rsid w:val="00C033D5"/>
    <w:rsid w:val="00C036A9"/>
    <w:rsid w:val="00C04663"/>
    <w:rsid w:val="00C04890"/>
    <w:rsid w:val="00C053AD"/>
    <w:rsid w:val="00C056B5"/>
    <w:rsid w:val="00C05758"/>
    <w:rsid w:val="00C0728D"/>
    <w:rsid w:val="00C07CD3"/>
    <w:rsid w:val="00C10F0C"/>
    <w:rsid w:val="00C1102D"/>
    <w:rsid w:val="00C11924"/>
    <w:rsid w:val="00C11EFB"/>
    <w:rsid w:val="00C12643"/>
    <w:rsid w:val="00C12A3C"/>
    <w:rsid w:val="00C1340D"/>
    <w:rsid w:val="00C14C69"/>
    <w:rsid w:val="00C158DD"/>
    <w:rsid w:val="00C16F69"/>
    <w:rsid w:val="00C17C3F"/>
    <w:rsid w:val="00C17F7E"/>
    <w:rsid w:val="00C20427"/>
    <w:rsid w:val="00C20A5D"/>
    <w:rsid w:val="00C20FA8"/>
    <w:rsid w:val="00C2197E"/>
    <w:rsid w:val="00C21BB2"/>
    <w:rsid w:val="00C22522"/>
    <w:rsid w:val="00C2322E"/>
    <w:rsid w:val="00C24919"/>
    <w:rsid w:val="00C25445"/>
    <w:rsid w:val="00C255EB"/>
    <w:rsid w:val="00C26166"/>
    <w:rsid w:val="00C263A0"/>
    <w:rsid w:val="00C26587"/>
    <w:rsid w:val="00C2677B"/>
    <w:rsid w:val="00C27718"/>
    <w:rsid w:val="00C305D8"/>
    <w:rsid w:val="00C31F2E"/>
    <w:rsid w:val="00C33D1F"/>
    <w:rsid w:val="00C344DF"/>
    <w:rsid w:val="00C35AAB"/>
    <w:rsid w:val="00C3653F"/>
    <w:rsid w:val="00C40370"/>
    <w:rsid w:val="00C40525"/>
    <w:rsid w:val="00C40962"/>
    <w:rsid w:val="00C40FAB"/>
    <w:rsid w:val="00C42C76"/>
    <w:rsid w:val="00C43030"/>
    <w:rsid w:val="00C430AB"/>
    <w:rsid w:val="00C43551"/>
    <w:rsid w:val="00C43C21"/>
    <w:rsid w:val="00C43CE0"/>
    <w:rsid w:val="00C44AC5"/>
    <w:rsid w:val="00C457AD"/>
    <w:rsid w:val="00C458B6"/>
    <w:rsid w:val="00C45BCF"/>
    <w:rsid w:val="00C45CA4"/>
    <w:rsid w:val="00C46951"/>
    <w:rsid w:val="00C47CCD"/>
    <w:rsid w:val="00C50057"/>
    <w:rsid w:val="00C51934"/>
    <w:rsid w:val="00C51B26"/>
    <w:rsid w:val="00C52473"/>
    <w:rsid w:val="00C52E68"/>
    <w:rsid w:val="00C53166"/>
    <w:rsid w:val="00C5383E"/>
    <w:rsid w:val="00C54525"/>
    <w:rsid w:val="00C5466C"/>
    <w:rsid w:val="00C54DBC"/>
    <w:rsid w:val="00C55B85"/>
    <w:rsid w:val="00C568B4"/>
    <w:rsid w:val="00C568D7"/>
    <w:rsid w:val="00C569A7"/>
    <w:rsid w:val="00C56BDA"/>
    <w:rsid w:val="00C571BB"/>
    <w:rsid w:val="00C57DC5"/>
    <w:rsid w:val="00C57F8A"/>
    <w:rsid w:val="00C60AE7"/>
    <w:rsid w:val="00C61869"/>
    <w:rsid w:val="00C61F99"/>
    <w:rsid w:val="00C6342A"/>
    <w:rsid w:val="00C63541"/>
    <w:rsid w:val="00C63921"/>
    <w:rsid w:val="00C63FCD"/>
    <w:rsid w:val="00C64304"/>
    <w:rsid w:val="00C644B7"/>
    <w:rsid w:val="00C64B63"/>
    <w:rsid w:val="00C65188"/>
    <w:rsid w:val="00C65E46"/>
    <w:rsid w:val="00C66C43"/>
    <w:rsid w:val="00C70DAC"/>
    <w:rsid w:val="00C71610"/>
    <w:rsid w:val="00C72535"/>
    <w:rsid w:val="00C72DC6"/>
    <w:rsid w:val="00C72E6B"/>
    <w:rsid w:val="00C7334E"/>
    <w:rsid w:val="00C73601"/>
    <w:rsid w:val="00C73C37"/>
    <w:rsid w:val="00C73E96"/>
    <w:rsid w:val="00C742F7"/>
    <w:rsid w:val="00C751A6"/>
    <w:rsid w:val="00C753DC"/>
    <w:rsid w:val="00C75A77"/>
    <w:rsid w:val="00C7643E"/>
    <w:rsid w:val="00C7741A"/>
    <w:rsid w:val="00C80039"/>
    <w:rsid w:val="00C8010D"/>
    <w:rsid w:val="00C806D9"/>
    <w:rsid w:val="00C817C9"/>
    <w:rsid w:val="00C81D66"/>
    <w:rsid w:val="00C83175"/>
    <w:rsid w:val="00C83CC7"/>
    <w:rsid w:val="00C8593C"/>
    <w:rsid w:val="00C85CD3"/>
    <w:rsid w:val="00C86ED7"/>
    <w:rsid w:val="00C87D49"/>
    <w:rsid w:val="00C92A7E"/>
    <w:rsid w:val="00C938A1"/>
    <w:rsid w:val="00C94E78"/>
    <w:rsid w:val="00C96981"/>
    <w:rsid w:val="00C978F4"/>
    <w:rsid w:val="00CA0416"/>
    <w:rsid w:val="00CA06F8"/>
    <w:rsid w:val="00CA1372"/>
    <w:rsid w:val="00CA14B8"/>
    <w:rsid w:val="00CA1B42"/>
    <w:rsid w:val="00CA1D51"/>
    <w:rsid w:val="00CA2595"/>
    <w:rsid w:val="00CA278E"/>
    <w:rsid w:val="00CA5174"/>
    <w:rsid w:val="00CA7925"/>
    <w:rsid w:val="00CB0518"/>
    <w:rsid w:val="00CB0DE3"/>
    <w:rsid w:val="00CB0F7F"/>
    <w:rsid w:val="00CB1095"/>
    <w:rsid w:val="00CB1187"/>
    <w:rsid w:val="00CB1FCA"/>
    <w:rsid w:val="00CB2241"/>
    <w:rsid w:val="00CB254B"/>
    <w:rsid w:val="00CB478E"/>
    <w:rsid w:val="00CB4A78"/>
    <w:rsid w:val="00CB653C"/>
    <w:rsid w:val="00CB70EB"/>
    <w:rsid w:val="00CB73F3"/>
    <w:rsid w:val="00CB768A"/>
    <w:rsid w:val="00CB7981"/>
    <w:rsid w:val="00CC1A32"/>
    <w:rsid w:val="00CC2908"/>
    <w:rsid w:val="00CC3653"/>
    <w:rsid w:val="00CC3AE3"/>
    <w:rsid w:val="00CC3F96"/>
    <w:rsid w:val="00CC41B2"/>
    <w:rsid w:val="00CC503D"/>
    <w:rsid w:val="00CC59DA"/>
    <w:rsid w:val="00CC5F77"/>
    <w:rsid w:val="00CC6E8B"/>
    <w:rsid w:val="00CC77CD"/>
    <w:rsid w:val="00CC7CF8"/>
    <w:rsid w:val="00CC7D06"/>
    <w:rsid w:val="00CD09F5"/>
    <w:rsid w:val="00CD25BF"/>
    <w:rsid w:val="00CD2EC0"/>
    <w:rsid w:val="00CD3B09"/>
    <w:rsid w:val="00CD48E6"/>
    <w:rsid w:val="00CD55D7"/>
    <w:rsid w:val="00CD5775"/>
    <w:rsid w:val="00CD69D6"/>
    <w:rsid w:val="00CD6A56"/>
    <w:rsid w:val="00CD7090"/>
    <w:rsid w:val="00CE0A41"/>
    <w:rsid w:val="00CE0F73"/>
    <w:rsid w:val="00CE12EC"/>
    <w:rsid w:val="00CE14E3"/>
    <w:rsid w:val="00CE21A7"/>
    <w:rsid w:val="00CE349C"/>
    <w:rsid w:val="00CE35F0"/>
    <w:rsid w:val="00CE37C6"/>
    <w:rsid w:val="00CE3DAA"/>
    <w:rsid w:val="00CE3E84"/>
    <w:rsid w:val="00CE51FE"/>
    <w:rsid w:val="00CE5A6D"/>
    <w:rsid w:val="00CE61DB"/>
    <w:rsid w:val="00CE6DA9"/>
    <w:rsid w:val="00CE73DB"/>
    <w:rsid w:val="00CF057D"/>
    <w:rsid w:val="00CF13AE"/>
    <w:rsid w:val="00CF1D5A"/>
    <w:rsid w:val="00CF26A7"/>
    <w:rsid w:val="00CF2ECE"/>
    <w:rsid w:val="00CF3908"/>
    <w:rsid w:val="00CF4833"/>
    <w:rsid w:val="00CF48FA"/>
    <w:rsid w:val="00CF4BBE"/>
    <w:rsid w:val="00CF4CEB"/>
    <w:rsid w:val="00CF5BDE"/>
    <w:rsid w:val="00CF5D81"/>
    <w:rsid w:val="00CF5EB9"/>
    <w:rsid w:val="00CF64E6"/>
    <w:rsid w:val="00CF745A"/>
    <w:rsid w:val="00D002C6"/>
    <w:rsid w:val="00D00324"/>
    <w:rsid w:val="00D00DE4"/>
    <w:rsid w:val="00D00F72"/>
    <w:rsid w:val="00D01086"/>
    <w:rsid w:val="00D01EE8"/>
    <w:rsid w:val="00D01F92"/>
    <w:rsid w:val="00D024E4"/>
    <w:rsid w:val="00D042C8"/>
    <w:rsid w:val="00D06269"/>
    <w:rsid w:val="00D06C2F"/>
    <w:rsid w:val="00D077A8"/>
    <w:rsid w:val="00D07BD6"/>
    <w:rsid w:val="00D10164"/>
    <w:rsid w:val="00D10A23"/>
    <w:rsid w:val="00D10A5F"/>
    <w:rsid w:val="00D10CCC"/>
    <w:rsid w:val="00D111DE"/>
    <w:rsid w:val="00D113B4"/>
    <w:rsid w:val="00D11BAC"/>
    <w:rsid w:val="00D13AB9"/>
    <w:rsid w:val="00D13B2A"/>
    <w:rsid w:val="00D14172"/>
    <w:rsid w:val="00D1473D"/>
    <w:rsid w:val="00D14AF6"/>
    <w:rsid w:val="00D155CC"/>
    <w:rsid w:val="00D15A2B"/>
    <w:rsid w:val="00D166F7"/>
    <w:rsid w:val="00D178AE"/>
    <w:rsid w:val="00D20A4E"/>
    <w:rsid w:val="00D20C52"/>
    <w:rsid w:val="00D21145"/>
    <w:rsid w:val="00D21249"/>
    <w:rsid w:val="00D21497"/>
    <w:rsid w:val="00D2153B"/>
    <w:rsid w:val="00D2192A"/>
    <w:rsid w:val="00D221E0"/>
    <w:rsid w:val="00D22666"/>
    <w:rsid w:val="00D22EF9"/>
    <w:rsid w:val="00D24204"/>
    <w:rsid w:val="00D24FCD"/>
    <w:rsid w:val="00D258E0"/>
    <w:rsid w:val="00D26958"/>
    <w:rsid w:val="00D26A36"/>
    <w:rsid w:val="00D26AC0"/>
    <w:rsid w:val="00D27C17"/>
    <w:rsid w:val="00D30A66"/>
    <w:rsid w:val="00D318C7"/>
    <w:rsid w:val="00D32B8D"/>
    <w:rsid w:val="00D33957"/>
    <w:rsid w:val="00D33EFE"/>
    <w:rsid w:val="00D34157"/>
    <w:rsid w:val="00D36158"/>
    <w:rsid w:val="00D3656C"/>
    <w:rsid w:val="00D36B43"/>
    <w:rsid w:val="00D371A8"/>
    <w:rsid w:val="00D40F8D"/>
    <w:rsid w:val="00D415BB"/>
    <w:rsid w:val="00D41D73"/>
    <w:rsid w:val="00D4231F"/>
    <w:rsid w:val="00D423DE"/>
    <w:rsid w:val="00D4242E"/>
    <w:rsid w:val="00D432E8"/>
    <w:rsid w:val="00D4359D"/>
    <w:rsid w:val="00D43ADE"/>
    <w:rsid w:val="00D43C02"/>
    <w:rsid w:val="00D44302"/>
    <w:rsid w:val="00D44DB9"/>
    <w:rsid w:val="00D46494"/>
    <w:rsid w:val="00D475DD"/>
    <w:rsid w:val="00D47CEA"/>
    <w:rsid w:val="00D51900"/>
    <w:rsid w:val="00D51DFC"/>
    <w:rsid w:val="00D5276C"/>
    <w:rsid w:val="00D5386A"/>
    <w:rsid w:val="00D55439"/>
    <w:rsid w:val="00D55BE2"/>
    <w:rsid w:val="00D5701D"/>
    <w:rsid w:val="00D57BE6"/>
    <w:rsid w:val="00D606C1"/>
    <w:rsid w:val="00D6098F"/>
    <w:rsid w:val="00D639BC"/>
    <w:rsid w:val="00D64E0D"/>
    <w:rsid w:val="00D66F60"/>
    <w:rsid w:val="00D67A48"/>
    <w:rsid w:val="00D70809"/>
    <w:rsid w:val="00D70829"/>
    <w:rsid w:val="00D708B8"/>
    <w:rsid w:val="00D72AB2"/>
    <w:rsid w:val="00D747E3"/>
    <w:rsid w:val="00D752A7"/>
    <w:rsid w:val="00D75B03"/>
    <w:rsid w:val="00D75BF9"/>
    <w:rsid w:val="00D75D5A"/>
    <w:rsid w:val="00D7705F"/>
    <w:rsid w:val="00D77AFF"/>
    <w:rsid w:val="00D8110A"/>
    <w:rsid w:val="00D81D6B"/>
    <w:rsid w:val="00D821DB"/>
    <w:rsid w:val="00D8349C"/>
    <w:rsid w:val="00D843B5"/>
    <w:rsid w:val="00D85330"/>
    <w:rsid w:val="00D85617"/>
    <w:rsid w:val="00D85C8B"/>
    <w:rsid w:val="00D8671A"/>
    <w:rsid w:val="00D867EA"/>
    <w:rsid w:val="00D86940"/>
    <w:rsid w:val="00D86B3E"/>
    <w:rsid w:val="00D87474"/>
    <w:rsid w:val="00D8772E"/>
    <w:rsid w:val="00D87A74"/>
    <w:rsid w:val="00D90D92"/>
    <w:rsid w:val="00D91193"/>
    <w:rsid w:val="00D911E7"/>
    <w:rsid w:val="00D91CEF"/>
    <w:rsid w:val="00D91DE1"/>
    <w:rsid w:val="00D92EC2"/>
    <w:rsid w:val="00D9359D"/>
    <w:rsid w:val="00D944A3"/>
    <w:rsid w:val="00D94A2C"/>
    <w:rsid w:val="00D94F70"/>
    <w:rsid w:val="00D96F18"/>
    <w:rsid w:val="00DA0B04"/>
    <w:rsid w:val="00DA1892"/>
    <w:rsid w:val="00DA218A"/>
    <w:rsid w:val="00DA3A8C"/>
    <w:rsid w:val="00DA4A41"/>
    <w:rsid w:val="00DA4D43"/>
    <w:rsid w:val="00DA60E2"/>
    <w:rsid w:val="00DA624A"/>
    <w:rsid w:val="00DA6D5C"/>
    <w:rsid w:val="00DA7617"/>
    <w:rsid w:val="00DA77C5"/>
    <w:rsid w:val="00DA7C61"/>
    <w:rsid w:val="00DB06BB"/>
    <w:rsid w:val="00DB0C82"/>
    <w:rsid w:val="00DB0EAB"/>
    <w:rsid w:val="00DB2B3F"/>
    <w:rsid w:val="00DB34A5"/>
    <w:rsid w:val="00DB3C36"/>
    <w:rsid w:val="00DB3D89"/>
    <w:rsid w:val="00DB48F9"/>
    <w:rsid w:val="00DB540C"/>
    <w:rsid w:val="00DB56CF"/>
    <w:rsid w:val="00DB5CC5"/>
    <w:rsid w:val="00DB5E4B"/>
    <w:rsid w:val="00DB5FC2"/>
    <w:rsid w:val="00DB65DB"/>
    <w:rsid w:val="00DB6AB9"/>
    <w:rsid w:val="00DC0801"/>
    <w:rsid w:val="00DC1B90"/>
    <w:rsid w:val="00DC1CFF"/>
    <w:rsid w:val="00DC1F7F"/>
    <w:rsid w:val="00DC407A"/>
    <w:rsid w:val="00DC4122"/>
    <w:rsid w:val="00DC5791"/>
    <w:rsid w:val="00DC5E28"/>
    <w:rsid w:val="00DC6228"/>
    <w:rsid w:val="00DC7558"/>
    <w:rsid w:val="00DC7DC3"/>
    <w:rsid w:val="00DD01D3"/>
    <w:rsid w:val="00DD2415"/>
    <w:rsid w:val="00DD244D"/>
    <w:rsid w:val="00DD2BBD"/>
    <w:rsid w:val="00DD44EA"/>
    <w:rsid w:val="00DD5921"/>
    <w:rsid w:val="00DD5A82"/>
    <w:rsid w:val="00DD60E1"/>
    <w:rsid w:val="00DD627B"/>
    <w:rsid w:val="00DD6860"/>
    <w:rsid w:val="00DD6A77"/>
    <w:rsid w:val="00DD6E8C"/>
    <w:rsid w:val="00DE2C34"/>
    <w:rsid w:val="00DE34C9"/>
    <w:rsid w:val="00DE36A0"/>
    <w:rsid w:val="00DE3D21"/>
    <w:rsid w:val="00DE3D37"/>
    <w:rsid w:val="00DE3FC7"/>
    <w:rsid w:val="00DE44C4"/>
    <w:rsid w:val="00DE5B58"/>
    <w:rsid w:val="00DE64C5"/>
    <w:rsid w:val="00DE6B23"/>
    <w:rsid w:val="00DF00AC"/>
    <w:rsid w:val="00DF0145"/>
    <w:rsid w:val="00DF066C"/>
    <w:rsid w:val="00DF0BB7"/>
    <w:rsid w:val="00DF155B"/>
    <w:rsid w:val="00DF1F8B"/>
    <w:rsid w:val="00DF22F2"/>
    <w:rsid w:val="00DF257B"/>
    <w:rsid w:val="00DF2B7E"/>
    <w:rsid w:val="00DF2CFB"/>
    <w:rsid w:val="00DF345C"/>
    <w:rsid w:val="00DF3E71"/>
    <w:rsid w:val="00DF5016"/>
    <w:rsid w:val="00DF5130"/>
    <w:rsid w:val="00DF647A"/>
    <w:rsid w:val="00DF6E24"/>
    <w:rsid w:val="00DF77DC"/>
    <w:rsid w:val="00E004EE"/>
    <w:rsid w:val="00E0056A"/>
    <w:rsid w:val="00E009E6"/>
    <w:rsid w:val="00E00CBA"/>
    <w:rsid w:val="00E01CA9"/>
    <w:rsid w:val="00E01CED"/>
    <w:rsid w:val="00E0283B"/>
    <w:rsid w:val="00E03CB5"/>
    <w:rsid w:val="00E04FF0"/>
    <w:rsid w:val="00E05142"/>
    <w:rsid w:val="00E0629D"/>
    <w:rsid w:val="00E06E3B"/>
    <w:rsid w:val="00E07A7F"/>
    <w:rsid w:val="00E107FE"/>
    <w:rsid w:val="00E10D9B"/>
    <w:rsid w:val="00E1158A"/>
    <w:rsid w:val="00E12206"/>
    <w:rsid w:val="00E122F5"/>
    <w:rsid w:val="00E131D6"/>
    <w:rsid w:val="00E138A1"/>
    <w:rsid w:val="00E14CC0"/>
    <w:rsid w:val="00E14F16"/>
    <w:rsid w:val="00E15461"/>
    <w:rsid w:val="00E17DB9"/>
    <w:rsid w:val="00E17FC8"/>
    <w:rsid w:val="00E20B39"/>
    <w:rsid w:val="00E214B5"/>
    <w:rsid w:val="00E22E9E"/>
    <w:rsid w:val="00E23CDC"/>
    <w:rsid w:val="00E24015"/>
    <w:rsid w:val="00E25299"/>
    <w:rsid w:val="00E25A56"/>
    <w:rsid w:val="00E25C3C"/>
    <w:rsid w:val="00E25DDA"/>
    <w:rsid w:val="00E262D3"/>
    <w:rsid w:val="00E268D5"/>
    <w:rsid w:val="00E274D9"/>
    <w:rsid w:val="00E27F85"/>
    <w:rsid w:val="00E302BD"/>
    <w:rsid w:val="00E30827"/>
    <w:rsid w:val="00E30989"/>
    <w:rsid w:val="00E31CF7"/>
    <w:rsid w:val="00E3249A"/>
    <w:rsid w:val="00E33596"/>
    <w:rsid w:val="00E33F9D"/>
    <w:rsid w:val="00E365F0"/>
    <w:rsid w:val="00E368FE"/>
    <w:rsid w:val="00E36971"/>
    <w:rsid w:val="00E410C3"/>
    <w:rsid w:val="00E455CC"/>
    <w:rsid w:val="00E45C31"/>
    <w:rsid w:val="00E45EBD"/>
    <w:rsid w:val="00E46B95"/>
    <w:rsid w:val="00E503F6"/>
    <w:rsid w:val="00E50E90"/>
    <w:rsid w:val="00E52112"/>
    <w:rsid w:val="00E52739"/>
    <w:rsid w:val="00E52AB8"/>
    <w:rsid w:val="00E531C6"/>
    <w:rsid w:val="00E534BC"/>
    <w:rsid w:val="00E540CC"/>
    <w:rsid w:val="00E55173"/>
    <w:rsid w:val="00E559F0"/>
    <w:rsid w:val="00E57146"/>
    <w:rsid w:val="00E578B5"/>
    <w:rsid w:val="00E60064"/>
    <w:rsid w:val="00E60229"/>
    <w:rsid w:val="00E6141F"/>
    <w:rsid w:val="00E61501"/>
    <w:rsid w:val="00E618EF"/>
    <w:rsid w:val="00E61B3D"/>
    <w:rsid w:val="00E6240C"/>
    <w:rsid w:val="00E62CE4"/>
    <w:rsid w:val="00E63087"/>
    <w:rsid w:val="00E63F49"/>
    <w:rsid w:val="00E65884"/>
    <w:rsid w:val="00E66B09"/>
    <w:rsid w:val="00E67503"/>
    <w:rsid w:val="00E678DB"/>
    <w:rsid w:val="00E67E56"/>
    <w:rsid w:val="00E706AD"/>
    <w:rsid w:val="00E706F3"/>
    <w:rsid w:val="00E714AA"/>
    <w:rsid w:val="00E71E5F"/>
    <w:rsid w:val="00E72617"/>
    <w:rsid w:val="00E7419C"/>
    <w:rsid w:val="00E74529"/>
    <w:rsid w:val="00E74A29"/>
    <w:rsid w:val="00E7540F"/>
    <w:rsid w:val="00E757AE"/>
    <w:rsid w:val="00E779CA"/>
    <w:rsid w:val="00E8062E"/>
    <w:rsid w:val="00E812E0"/>
    <w:rsid w:val="00E81E95"/>
    <w:rsid w:val="00E827DF"/>
    <w:rsid w:val="00E8389B"/>
    <w:rsid w:val="00E8447F"/>
    <w:rsid w:val="00E84755"/>
    <w:rsid w:val="00E84D20"/>
    <w:rsid w:val="00E84EB3"/>
    <w:rsid w:val="00E850D3"/>
    <w:rsid w:val="00E86557"/>
    <w:rsid w:val="00E86890"/>
    <w:rsid w:val="00E86A78"/>
    <w:rsid w:val="00E86EB8"/>
    <w:rsid w:val="00E875B0"/>
    <w:rsid w:val="00E87C9D"/>
    <w:rsid w:val="00E90155"/>
    <w:rsid w:val="00E9070A"/>
    <w:rsid w:val="00E90EE7"/>
    <w:rsid w:val="00E91C58"/>
    <w:rsid w:val="00E92306"/>
    <w:rsid w:val="00E92A83"/>
    <w:rsid w:val="00E9308A"/>
    <w:rsid w:val="00E9329C"/>
    <w:rsid w:val="00E94644"/>
    <w:rsid w:val="00E94C22"/>
    <w:rsid w:val="00E94D27"/>
    <w:rsid w:val="00E96617"/>
    <w:rsid w:val="00E96C85"/>
    <w:rsid w:val="00E97820"/>
    <w:rsid w:val="00E9792C"/>
    <w:rsid w:val="00EA0C0E"/>
    <w:rsid w:val="00EA0CFE"/>
    <w:rsid w:val="00EA0ECB"/>
    <w:rsid w:val="00EA149D"/>
    <w:rsid w:val="00EA233D"/>
    <w:rsid w:val="00EA24AE"/>
    <w:rsid w:val="00EA2B3A"/>
    <w:rsid w:val="00EA3926"/>
    <w:rsid w:val="00EA3BB5"/>
    <w:rsid w:val="00EA4DFC"/>
    <w:rsid w:val="00EA5656"/>
    <w:rsid w:val="00EA5705"/>
    <w:rsid w:val="00EA577D"/>
    <w:rsid w:val="00EA5AA2"/>
    <w:rsid w:val="00EA5E49"/>
    <w:rsid w:val="00EA779C"/>
    <w:rsid w:val="00EA7956"/>
    <w:rsid w:val="00EB029F"/>
    <w:rsid w:val="00EB11EE"/>
    <w:rsid w:val="00EB121C"/>
    <w:rsid w:val="00EB1897"/>
    <w:rsid w:val="00EB2604"/>
    <w:rsid w:val="00EB2B60"/>
    <w:rsid w:val="00EB374E"/>
    <w:rsid w:val="00EB381F"/>
    <w:rsid w:val="00EB4183"/>
    <w:rsid w:val="00EB4555"/>
    <w:rsid w:val="00EB4C16"/>
    <w:rsid w:val="00EB4D84"/>
    <w:rsid w:val="00EB504D"/>
    <w:rsid w:val="00EB5B2B"/>
    <w:rsid w:val="00EB61D8"/>
    <w:rsid w:val="00EB6572"/>
    <w:rsid w:val="00EB694B"/>
    <w:rsid w:val="00EB6F5B"/>
    <w:rsid w:val="00EB7B45"/>
    <w:rsid w:val="00EC034F"/>
    <w:rsid w:val="00EC1848"/>
    <w:rsid w:val="00EC1AE2"/>
    <w:rsid w:val="00EC24CC"/>
    <w:rsid w:val="00EC2662"/>
    <w:rsid w:val="00EC2929"/>
    <w:rsid w:val="00EC2B73"/>
    <w:rsid w:val="00EC2FED"/>
    <w:rsid w:val="00EC45F7"/>
    <w:rsid w:val="00EC5C17"/>
    <w:rsid w:val="00EC5D3C"/>
    <w:rsid w:val="00EC661D"/>
    <w:rsid w:val="00ED0459"/>
    <w:rsid w:val="00ED0B15"/>
    <w:rsid w:val="00ED13A7"/>
    <w:rsid w:val="00ED1AAC"/>
    <w:rsid w:val="00ED1CC7"/>
    <w:rsid w:val="00ED217F"/>
    <w:rsid w:val="00ED2E76"/>
    <w:rsid w:val="00ED4300"/>
    <w:rsid w:val="00ED4F3F"/>
    <w:rsid w:val="00ED5477"/>
    <w:rsid w:val="00ED79BC"/>
    <w:rsid w:val="00EE00A3"/>
    <w:rsid w:val="00EE1BBB"/>
    <w:rsid w:val="00EE273E"/>
    <w:rsid w:val="00EE2EAA"/>
    <w:rsid w:val="00EE3D83"/>
    <w:rsid w:val="00EE51C8"/>
    <w:rsid w:val="00EE543D"/>
    <w:rsid w:val="00EE5D9B"/>
    <w:rsid w:val="00EE600C"/>
    <w:rsid w:val="00EE7486"/>
    <w:rsid w:val="00EE753B"/>
    <w:rsid w:val="00EE7E9E"/>
    <w:rsid w:val="00EF032C"/>
    <w:rsid w:val="00EF07BB"/>
    <w:rsid w:val="00EF2079"/>
    <w:rsid w:val="00EF2262"/>
    <w:rsid w:val="00EF248B"/>
    <w:rsid w:val="00EF2BA3"/>
    <w:rsid w:val="00EF31E4"/>
    <w:rsid w:val="00EF3542"/>
    <w:rsid w:val="00EF3634"/>
    <w:rsid w:val="00EF491B"/>
    <w:rsid w:val="00EF553F"/>
    <w:rsid w:val="00EF57C3"/>
    <w:rsid w:val="00EF661E"/>
    <w:rsid w:val="00EF6F25"/>
    <w:rsid w:val="00EF724D"/>
    <w:rsid w:val="00EF7B68"/>
    <w:rsid w:val="00F00339"/>
    <w:rsid w:val="00F00369"/>
    <w:rsid w:val="00F00446"/>
    <w:rsid w:val="00F049A3"/>
    <w:rsid w:val="00F04FAD"/>
    <w:rsid w:val="00F050B8"/>
    <w:rsid w:val="00F05952"/>
    <w:rsid w:val="00F05A71"/>
    <w:rsid w:val="00F060B3"/>
    <w:rsid w:val="00F067A0"/>
    <w:rsid w:val="00F06C63"/>
    <w:rsid w:val="00F06D4C"/>
    <w:rsid w:val="00F06DB4"/>
    <w:rsid w:val="00F07437"/>
    <w:rsid w:val="00F07930"/>
    <w:rsid w:val="00F07F17"/>
    <w:rsid w:val="00F101D6"/>
    <w:rsid w:val="00F10483"/>
    <w:rsid w:val="00F10488"/>
    <w:rsid w:val="00F10976"/>
    <w:rsid w:val="00F119F7"/>
    <w:rsid w:val="00F11D0F"/>
    <w:rsid w:val="00F1241D"/>
    <w:rsid w:val="00F12787"/>
    <w:rsid w:val="00F1283A"/>
    <w:rsid w:val="00F12ABB"/>
    <w:rsid w:val="00F12BD3"/>
    <w:rsid w:val="00F1475C"/>
    <w:rsid w:val="00F14D85"/>
    <w:rsid w:val="00F154EE"/>
    <w:rsid w:val="00F16E70"/>
    <w:rsid w:val="00F1717F"/>
    <w:rsid w:val="00F17831"/>
    <w:rsid w:val="00F2015F"/>
    <w:rsid w:val="00F213A7"/>
    <w:rsid w:val="00F21468"/>
    <w:rsid w:val="00F21938"/>
    <w:rsid w:val="00F224A3"/>
    <w:rsid w:val="00F228D8"/>
    <w:rsid w:val="00F238A6"/>
    <w:rsid w:val="00F23C92"/>
    <w:rsid w:val="00F2427C"/>
    <w:rsid w:val="00F243D8"/>
    <w:rsid w:val="00F251CE"/>
    <w:rsid w:val="00F25B88"/>
    <w:rsid w:val="00F2635C"/>
    <w:rsid w:val="00F26B95"/>
    <w:rsid w:val="00F26E15"/>
    <w:rsid w:val="00F30D0C"/>
    <w:rsid w:val="00F3165B"/>
    <w:rsid w:val="00F320B2"/>
    <w:rsid w:val="00F3279A"/>
    <w:rsid w:val="00F35178"/>
    <w:rsid w:val="00F3526F"/>
    <w:rsid w:val="00F355C5"/>
    <w:rsid w:val="00F35670"/>
    <w:rsid w:val="00F371B4"/>
    <w:rsid w:val="00F37654"/>
    <w:rsid w:val="00F402AD"/>
    <w:rsid w:val="00F422E6"/>
    <w:rsid w:val="00F42681"/>
    <w:rsid w:val="00F45E95"/>
    <w:rsid w:val="00F468FD"/>
    <w:rsid w:val="00F469B4"/>
    <w:rsid w:val="00F46C65"/>
    <w:rsid w:val="00F4736F"/>
    <w:rsid w:val="00F475A9"/>
    <w:rsid w:val="00F47BBA"/>
    <w:rsid w:val="00F50630"/>
    <w:rsid w:val="00F51079"/>
    <w:rsid w:val="00F51B34"/>
    <w:rsid w:val="00F52105"/>
    <w:rsid w:val="00F52A3B"/>
    <w:rsid w:val="00F53664"/>
    <w:rsid w:val="00F550D4"/>
    <w:rsid w:val="00F55F30"/>
    <w:rsid w:val="00F57466"/>
    <w:rsid w:val="00F57683"/>
    <w:rsid w:val="00F6068B"/>
    <w:rsid w:val="00F61DAA"/>
    <w:rsid w:val="00F61DD5"/>
    <w:rsid w:val="00F62A85"/>
    <w:rsid w:val="00F640A7"/>
    <w:rsid w:val="00F642EC"/>
    <w:rsid w:val="00F66048"/>
    <w:rsid w:val="00F666E9"/>
    <w:rsid w:val="00F70A6A"/>
    <w:rsid w:val="00F70E05"/>
    <w:rsid w:val="00F71003"/>
    <w:rsid w:val="00F71A0C"/>
    <w:rsid w:val="00F7296E"/>
    <w:rsid w:val="00F73588"/>
    <w:rsid w:val="00F73974"/>
    <w:rsid w:val="00F76CAA"/>
    <w:rsid w:val="00F7767B"/>
    <w:rsid w:val="00F77B2B"/>
    <w:rsid w:val="00F77B38"/>
    <w:rsid w:val="00F77B4F"/>
    <w:rsid w:val="00F81835"/>
    <w:rsid w:val="00F81BBC"/>
    <w:rsid w:val="00F8250B"/>
    <w:rsid w:val="00F82863"/>
    <w:rsid w:val="00F82887"/>
    <w:rsid w:val="00F8373A"/>
    <w:rsid w:val="00F83EBF"/>
    <w:rsid w:val="00F83FE7"/>
    <w:rsid w:val="00F84193"/>
    <w:rsid w:val="00F846F6"/>
    <w:rsid w:val="00F85487"/>
    <w:rsid w:val="00F873F2"/>
    <w:rsid w:val="00F877EB"/>
    <w:rsid w:val="00F87E9A"/>
    <w:rsid w:val="00F87F7C"/>
    <w:rsid w:val="00F9067A"/>
    <w:rsid w:val="00F906CD"/>
    <w:rsid w:val="00F908C2"/>
    <w:rsid w:val="00F908D1"/>
    <w:rsid w:val="00F926FB"/>
    <w:rsid w:val="00F92895"/>
    <w:rsid w:val="00F92D78"/>
    <w:rsid w:val="00F92F30"/>
    <w:rsid w:val="00F94ECF"/>
    <w:rsid w:val="00F95C7B"/>
    <w:rsid w:val="00F96BA8"/>
    <w:rsid w:val="00F97E8A"/>
    <w:rsid w:val="00FA034C"/>
    <w:rsid w:val="00FA0627"/>
    <w:rsid w:val="00FA0F17"/>
    <w:rsid w:val="00FA0F7A"/>
    <w:rsid w:val="00FA0FF9"/>
    <w:rsid w:val="00FA258F"/>
    <w:rsid w:val="00FA3A8B"/>
    <w:rsid w:val="00FA3FB1"/>
    <w:rsid w:val="00FA602B"/>
    <w:rsid w:val="00FA7C5D"/>
    <w:rsid w:val="00FB1E49"/>
    <w:rsid w:val="00FB1F46"/>
    <w:rsid w:val="00FB213F"/>
    <w:rsid w:val="00FB2B6B"/>
    <w:rsid w:val="00FB2CB6"/>
    <w:rsid w:val="00FB2F92"/>
    <w:rsid w:val="00FB302E"/>
    <w:rsid w:val="00FB3A52"/>
    <w:rsid w:val="00FB481E"/>
    <w:rsid w:val="00FB4946"/>
    <w:rsid w:val="00FB4D50"/>
    <w:rsid w:val="00FB5511"/>
    <w:rsid w:val="00FB555E"/>
    <w:rsid w:val="00FB6934"/>
    <w:rsid w:val="00FB6A4E"/>
    <w:rsid w:val="00FB73C1"/>
    <w:rsid w:val="00FC0AA3"/>
    <w:rsid w:val="00FC1BD1"/>
    <w:rsid w:val="00FC363B"/>
    <w:rsid w:val="00FC36EB"/>
    <w:rsid w:val="00FC3BC3"/>
    <w:rsid w:val="00FC4328"/>
    <w:rsid w:val="00FC4485"/>
    <w:rsid w:val="00FC468B"/>
    <w:rsid w:val="00FC484E"/>
    <w:rsid w:val="00FC4D5C"/>
    <w:rsid w:val="00FC57B0"/>
    <w:rsid w:val="00FC640B"/>
    <w:rsid w:val="00FC77A0"/>
    <w:rsid w:val="00FC77BC"/>
    <w:rsid w:val="00FD0349"/>
    <w:rsid w:val="00FD0E67"/>
    <w:rsid w:val="00FD0F49"/>
    <w:rsid w:val="00FD11A6"/>
    <w:rsid w:val="00FD11AE"/>
    <w:rsid w:val="00FD12A1"/>
    <w:rsid w:val="00FD1960"/>
    <w:rsid w:val="00FD1AE7"/>
    <w:rsid w:val="00FD237B"/>
    <w:rsid w:val="00FD2455"/>
    <w:rsid w:val="00FD2636"/>
    <w:rsid w:val="00FD2CC0"/>
    <w:rsid w:val="00FD2D58"/>
    <w:rsid w:val="00FD3FE1"/>
    <w:rsid w:val="00FD554A"/>
    <w:rsid w:val="00FD5A10"/>
    <w:rsid w:val="00FD693F"/>
    <w:rsid w:val="00FE130C"/>
    <w:rsid w:val="00FE16B0"/>
    <w:rsid w:val="00FE1BE7"/>
    <w:rsid w:val="00FE239E"/>
    <w:rsid w:val="00FE2AF1"/>
    <w:rsid w:val="00FE5582"/>
    <w:rsid w:val="00FE59A8"/>
    <w:rsid w:val="00FE6649"/>
    <w:rsid w:val="00FE6DC8"/>
    <w:rsid w:val="00FE751B"/>
    <w:rsid w:val="00FF04CA"/>
    <w:rsid w:val="00FF0FFA"/>
    <w:rsid w:val="00FF1427"/>
    <w:rsid w:val="00FF1D6A"/>
    <w:rsid w:val="00FF31D4"/>
    <w:rsid w:val="00FF3353"/>
    <w:rsid w:val="00FF513F"/>
    <w:rsid w:val="00FF5B52"/>
    <w:rsid w:val="00FF630A"/>
    <w:rsid w:val="00FF68DE"/>
    <w:rsid w:val="00FF6C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48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258F"/>
    <w:pPr>
      <w:spacing w:after="200" w:line="276" w:lineRule="auto"/>
      <w:ind w:firstLineChars="200" w:firstLine="200"/>
      <w:jc w:val="both"/>
    </w:pPr>
    <w:rPr>
      <w:rFonts w:ascii="Calibri" w:hAnsi="Calibri"/>
      <w:sz w:val="22"/>
      <w:lang w:eastAsia="en-US"/>
    </w:rPr>
  </w:style>
  <w:style w:type="paragraph" w:styleId="1">
    <w:name w:val="heading 1"/>
    <w:basedOn w:val="a"/>
    <w:next w:val="a"/>
    <w:link w:val="1Char"/>
    <w:qFormat/>
    <w:rsid w:val="00FA258F"/>
    <w:pPr>
      <w:spacing w:before="480" w:after="0"/>
      <w:outlineLvl w:val="0"/>
    </w:pPr>
    <w:rPr>
      <w:rFonts w:ascii="Cambria" w:hAnsi="Cambria"/>
      <w:b/>
      <w:sz w:val="28"/>
    </w:rPr>
  </w:style>
  <w:style w:type="paragraph" w:styleId="2">
    <w:name w:val="heading 2"/>
    <w:basedOn w:val="a"/>
    <w:next w:val="a"/>
    <w:link w:val="2Char"/>
    <w:qFormat/>
    <w:rsid w:val="00FA258F"/>
    <w:pPr>
      <w:spacing w:before="200" w:after="0"/>
      <w:outlineLvl w:val="1"/>
    </w:pPr>
    <w:rPr>
      <w:rFonts w:ascii="Cambria" w:hAnsi="Cambria"/>
      <w:b/>
      <w:sz w:val="26"/>
    </w:rPr>
  </w:style>
  <w:style w:type="paragraph" w:styleId="3">
    <w:name w:val="heading 3"/>
    <w:basedOn w:val="a"/>
    <w:next w:val="a"/>
    <w:link w:val="3Char"/>
    <w:qFormat/>
    <w:rsid w:val="00FA258F"/>
    <w:pPr>
      <w:spacing w:before="200" w:after="0" w:line="269" w:lineRule="auto"/>
      <w:outlineLvl w:val="2"/>
    </w:pPr>
    <w:rPr>
      <w:rFonts w:ascii="Cambria" w:hAnsi="Cambria"/>
      <w:b/>
    </w:rPr>
  </w:style>
  <w:style w:type="paragraph" w:styleId="4">
    <w:name w:val="heading 4"/>
    <w:basedOn w:val="a"/>
    <w:next w:val="a"/>
    <w:link w:val="4Char"/>
    <w:qFormat/>
    <w:rsid w:val="00FA258F"/>
    <w:pPr>
      <w:spacing w:before="200" w:after="0"/>
      <w:outlineLvl w:val="3"/>
    </w:pPr>
    <w:rPr>
      <w:rFonts w:ascii="Cambria" w:hAnsi="Cambria"/>
      <w:b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页码1"/>
    <w:basedOn w:val="a0"/>
    <w:rsid w:val="00FA258F"/>
  </w:style>
  <w:style w:type="character" w:customStyle="1" w:styleId="2Char">
    <w:name w:val="标题 2 Char"/>
    <w:basedOn w:val="a0"/>
    <w:link w:val="2"/>
    <w:rsid w:val="00FA258F"/>
    <w:rPr>
      <w:rFonts w:ascii="Cambria" w:eastAsia="宋体" w:hAnsi="Cambria" w:cs="Times New Roman"/>
      <w:b/>
      <w:kern w:val="0"/>
      <w:sz w:val="26"/>
      <w:szCs w:val="20"/>
      <w:lang w:eastAsia="en-US"/>
    </w:rPr>
  </w:style>
  <w:style w:type="character" w:customStyle="1" w:styleId="3Char">
    <w:name w:val="标题 3 Char"/>
    <w:basedOn w:val="a0"/>
    <w:link w:val="3"/>
    <w:rsid w:val="00FA258F"/>
    <w:rPr>
      <w:rFonts w:ascii="Cambria" w:eastAsia="宋体" w:hAnsi="Cambria" w:cs="Times New Roman"/>
      <w:b/>
      <w:kern w:val="0"/>
      <w:sz w:val="22"/>
      <w:szCs w:val="20"/>
      <w:lang w:eastAsia="en-US"/>
    </w:rPr>
  </w:style>
  <w:style w:type="character" w:customStyle="1" w:styleId="Char">
    <w:name w:val="页眉 Char"/>
    <w:basedOn w:val="a0"/>
    <w:link w:val="11"/>
    <w:rsid w:val="00FA258F"/>
    <w:rPr>
      <w:sz w:val="18"/>
      <w:szCs w:val="18"/>
    </w:rPr>
  </w:style>
  <w:style w:type="character" w:styleId="a3">
    <w:name w:val="Hyperlink"/>
    <w:basedOn w:val="a0"/>
    <w:uiPriority w:val="99"/>
    <w:rsid w:val="00FA258F"/>
    <w:rPr>
      <w:color w:val="0000FF"/>
      <w:u w:val="single"/>
    </w:rPr>
  </w:style>
  <w:style w:type="character" w:customStyle="1" w:styleId="Char0">
    <w:name w:val="页脚 Char"/>
    <w:basedOn w:val="a0"/>
    <w:link w:val="12"/>
    <w:rsid w:val="00FA258F"/>
    <w:rPr>
      <w:sz w:val="18"/>
      <w:szCs w:val="18"/>
    </w:rPr>
  </w:style>
  <w:style w:type="character" w:customStyle="1" w:styleId="1Char">
    <w:name w:val="标题 1 Char"/>
    <w:basedOn w:val="a0"/>
    <w:link w:val="1"/>
    <w:rsid w:val="00FA258F"/>
    <w:rPr>
      <w:rFonts w:ascii="Cambria" w:eastAsia="宋体" w:hAnsi="Cambria" w:cs="Times New Roman"/>
      <w:b/>
      <w:kern w:val="0"/>
      <w:sz w:val="28"/>
      <w:szCs w:val="20"/>
      <w:lang w:eastAsia="en-US"/>
    </w:rPr>
  </w:style>
  <w:style w:type="character" w:customStyle="1" w:styleId="4Char">
    <w:name w:val="标题 4 Char"/>
    <w:basedOn w:val="a0"/>
    <w:link w:val="4"/>
    <w:rsid w:val="00FA258F"/>
    <w:rPr>
      <w:rFonts w:ascii="Cambria" w:eastAsia="宋体" w:hAnsi="Cambria" w:cs="Times New Roman"/>
      <w:b/>
      <w:i/>
      <w:kern w:val="0"/>
      <w:sz w:val="22"/>
      <w:szCs w:val="20"/>
      <w:lang w:eastAsia="en-US"/>
    </w:rPr>
  </w:style>
  <w:style w:type="character" w:customStyle="1" w:styleId="Char1">
    <w:name w:val="批注框文本 Char"/>
    <w:basedOn w:val="a0"/>
    <w:link w:val="13"/>
    <w:rsid w:val="00FA258F"/>
    <w:rPr>
      <w:rFonts w:ascii="Calibri" w:eastAsia="宋体" w:hAnsi="Calibri" w:cs="Times New Roman"/>
      <w:kern w:val="0"/>
      <w:sz w:val="18"/>
      <w:szCs w:val="18"/>
      <w:lang w:eastAsia="en-US"/>
    </w:rPr>
  </w:style>
  <w:style w:type="character" w:customStyle="1" w:styleId="def3">
    <w:name w:val="def3"/>
    <w:basedOn w:val="a0"/>
    <w:rsid w:val="00FA258F"/>
    <w:rPr>
      <w:b w:val="0"/>
      <w:bCs w:val="0"/>
    </w:rPr>
  </w:style>
  <w:style w:type="paragraph" w:customStyle="1" w:styleId="13">
    <w:name w:val="批注框文本1"/>
    <w:basedOn w:val="a"/>
    <w:link w:val="Char1"/>
    <w:rsid w:val="00FA258F"/>
    <w:pPr>
      <w:spacing w:after="0" w:line="240" w:lineRule="auto"/>
    </w:pPr>
    <w:rPr>
      <w:sz w:val="18"/>
      <w:szCs w:val="18"/>
    </w:rPr>
  </w:style>
  <w:style w:type="paragraph" w:styleId="30">
    <w:name w:val="toc 3"/>
    <w:basedOn w:val="a"/>
    <w:next w:val="a"/>
    <w:uiPriority w:val="39"/>
    <w:rsid w:val="00FA258F"/>
    <w:pPr>
      <w:ind w:leftChars="400" w:left="840"/>
    </w:pPr>
  </w:style>
  <w:style w:type="paragraph" w:customStyle="1" w:styleId="14">
    <w:name w:val="列出段落1"/>
    <w:basedOn w:val="a"/>
    <w:rsid w:val="00FA258F"/>
    <w:pPr>
      <w:ind w:firstLine="420"/>
    </w:pPr>
  </w:style>
  <w:style w:type="paragraph" w:styleId="40">
    <w:name w:val="toc 4"/>
    <w:basedOn w:val="a"/>
    <w:next w:val="a"/>
    <w:uiPriority w:val="39"/>
    <w:rsid w:val="00FA258F"/>
    <w:pPr>
      <w:ind w:leftChars="600" w:left="1260"/>
    </w:pPr>
  </w:style>
  <w:style w:type="paragraph" w:customStyle="1" w:styleId="11">
    <w:name w:val="页眉1"/>
    <w:basedOn w:val="a"/>
    <w:link w:val="Char"/>
    <w:rsid w:val="00FA258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ind w:firstLineChars="0" w:firstLine="0"/>
      <w:jc w:val="center"/>
    </w:pPr>
    <w:rPr>
      <w:sz w:val="18"/>
      <w:szCs w:val="18"/>
    </w:rPr>
  </w:style>
  <w:style w:type="paragraph" w:customStyle="1" w:styleId="12">
    <w:name w:val="页脚1"/>
    <w:basedOn w:val="a"/>
    <w:link w:val="Char0"/>
    <w:rsid w:val="00FA258F"/>
    <w:pPr>
      <w:widowControl w:val="0"/>
      <w:tabs>
        <w:tab w:val="center" w:pos="4153"/>
        <w:tab w:val="right" w:pos="8306"/>
      </w:tabs>
      <w:snapToGrid w:val="0"/>
      <w:spacing w:after="0" w:line="240" w:lineRule="auto"/>
      <w:ind w:firstLineChars="0" w:firstLine="0"/>
      <w:jc w:val="left"/>
    </w:pPr>
    <w:rPr>
      <w:sz w:val="18"/>
      <w:szCs w:val="18"/>
    </w:rPr>
  </w:style>
  <w:style w:type="paragraph" w:styleId="15">
    <w:name w:val="toc 1"/>
    <w:basedOn w:val="a"/>
    <w:next w:val="a"/>
    <w:uiPriority w:val="39"/>
    <w:rsid w:val="00FA258F"/>
  </w:style>
  <w:style w:type="paragraph" w:styleId="20">
    <w:name w:val="toc 2"/>
    <w:basedOn w:val="a"/>
    <w:next w:val="a"/>
    <w:uiPriority w:val="39"/>
    <w:rsid w:val="00FA258F"/>
    <w:pPr>
      <w:ind w:leftChars="200" w:left="420"/>
    </w:pPr>
  </w:style>
  <w:style w:type="paragraph" w:styleId="a4">
    <w:name w:val="Balloon Text"/>
    <w:basedOn w:val="a"/>
    <w:link w:val="Char10"/>
    <w:uiPriority w:val="99"/>
    <w:semiHidden/>
    <w:unhideWhenUsed/>
    <w:rsid w:val="00517B55"/>
    <w:pPr>
      <w:spacing w:after="0" w:line="240" w:lineRule="auto"/>
    </w:pPr>
    <w:rPr>
      <w:sz w:val="18"/>
      <w:szCs w:val="18"/>
    </w:rPr>
  </w:style>
  <w:style w:type="character" w:customStyle="1" w:styleId="Char10">
    <w:name w:val="批注框文本 Char1"/>
    <w:basedOn w:val="a0"/>
    <w:link w:val="a4"/>
    <w:uiPriority w:val="99"/>
    <w:semiHidden/>
    <w:rsid w:val="00517B55"/>
    <w:rPr>
      <w:rFonts w:ascii="Calibri" w:hAnsi="Calibri"/>
      <w:sz w:val="18"/>
      <w:szCs w:val="18"/>
      <w:lang w:eastAsia="en-US"/>
    </w:rPr>
  </w:style>
  <w:style w:type="character" w:styleId="a5">
    <w:name w:val="Emphasis"/>
    <w:basedOn w:val="a0"/>
    <w:uiPriority w:val="20"/>
    <w:qFormat/>
    <w:rsid w:val="00B13248"/>
    <w:rPr>
      <w:i/>
      <w:iCs/>
    </w:rPr>
  </w:style>
  <w:style w:type="table" w:styleId="a6">
    <w:name w:val="Table Grid"/>
    <w:basedOn w:val="a1"/>
    <w:uiPriority w:val="59"/>
    <w:rsid w:val="0058663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DA218A"/>
    <w:pPr>
      <w:ind w:firstLine="420"/>
    </w:pPr>
  </w:style>
  <w:style w:type="paragraph" w:customStyle="1" w:styleId="Default">
    <w:name w:val="Default"/>
    <w:rsid w:val="00977479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C1F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Chars="0" w:firstLine="0"/>
      <w:jc w:val="left"/>
    </w:pPr>
    <w:rPr>
      <w:rFonts w:ascii="宋体" w:hAnsi="宋体" w:cs="宋体"/>
      <w:sz w:val="24"/>
      <w:szCs w:val="24"/>
      <w:lang w:eastAsia="zh-CN"/>
    </w:rPr>
  </w:style>
  <w:style w:type="character" w:customStyle="1" w:styleId="HTMLChar">
    <w:name w:val="HTML 预设格式 Char"/>
    <w:basedOn w:val="a0"/>
    <w:link w:val="HTML"/>
    <w:uiPriority w:val="99"/>
    <w:semiHidden/>
    <w:rsid w:val="006C1FE9"/>
    <w:rPr>
      <w:rFonts w:ascii="宋体" w:hAnsi="宋体" w:cs="宋体"/>
      <w:sz w:val="24"/>
      <w:szCs w:val="24"/>
    </w:rPr>
  </w:style>
  <w:style w:type="character" w:customStyle="1" w:styleId="htmlcom1">
    <w:name w:val="html_com1"/>
    <w:basedOn w:val="a0"/>
    <w:rsid w:val="006C1FE9"/>
    <w:rPr>
      <w:color w:val="008000"/>
    </w:rPr>
  </w:style>
  <w:style w:type="paragraph" w:styleId="a8">
    <w:name w:val="header"/>
    <w:basedOn w:val="a"/>
    <w:link w:val="Char11"/>
    <w:uiPriority w:val="99"/>
    <w:unhideWhenUsed/>
    <w:rsid w:val="000724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1">
    <w:name w:val="页眉 Char1"/>
    <w:basedOn w:val="a0"/>
    <w:link w:val="a8"/>
    <w:uiPriority w:val="99"/>
    <w:rsid w:val="0007248A"/>
    <w:rPr>
      <w:rFonts w:ascii="Calibri" w:hAnsi="Calibri"/>
      <w:sz w:val="18"/>
      <w:szCs w:val="18"/>
      <w:lang w:eastAsia="en-US"/>
    </w:rPr>
  </w:style>
  <w:style w:type="paragraph" w:styleId="a9">
    <w:name w:val="No Spacing"/>
    <w:link w:val="Char2"/>
    <w:uiPriority w:val="1"/>
    <w:qFormat/>
    <w:rsid w:val="00A040FC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a9"/>
    <w:uiPriority w:val="1"/>
    <w:rsid w:val="00A040FC"/>
    <w:rPr>
      <w:rFonts w:asciiTheme="minorHAnsi" w:eastAsiaTheme="minorEastAsia" w:hAnsiTheme="minorHAnsi" w:cstheme="minorBidi"/>
      <w:sz w:val="22"/>
      <w:szCs w:val="22"/>
    </w:rPr>
  </w:style>
  <w:style w:type="character" w:styleId="aa">
    <w:name w:val="Strong"/>
    <w:basedOn w:val="a0"/>
    <w:uiPriority w:val="22"/>
    <w:qFormat/>
    <w:rsid w:val="0067020E"/>
    <w:rPr>
      <w:b/>
      <w:bCs/>
    </w:rPr>
  </w:style>
  <w:style w:type="character" w:customStyle="1" w:styleId="pre">
    <w:name w:val="pre"/>
    <w:basedOn w:val="a0"/>
    <w:rsid w:val="0035585F"/>
  </w:style>
  <w:style w:type="paragraph" w:styleId="ab">
    <w:name w:val="Document Map"/>
    <w:basedOn w:val="a"/>
    <w:link w:val="Char3"/>
    <w:uiPriority w:val="99"/>
    <w:semiHidden/>
    <w:unhideWhenUsed/>
    <w:rsid w:val="003C0F16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3C0F16"/>
    <w:rPr>
      <w:rFonts w:ascii="宋体" w:hAnsi="Calibri"/>
      <w:sz w:val="18"/>
      <w:szCs w:val="18"/>
      <w:lang w:eastAsia="en-US"/>
    </w:rPr>
  </w:style>
  <w:style w:type="paragraph" w:styleId="ac">
    <w:name w:val="Normal (Web)"/>
    <w:basedOn w:val="a"/>
    <w:uiPriority w:val="99"/>
    <w:semiHidden/>
    <w:unhideWhenUsed/>
    <w:rsid w:val="00D21249"/>
    <w:pPr>
      <w:spacing w:before="100" w:beforeAutospacing="1" w:after="100" w:afterAutospacing="1" w:line="312" w:lineRule="atLeast"/>
      <w:ind w:firstLineChars="0" w:firstLine="0"/>
      <w:jc w:val="left"/>
    </w:pPr>
    <w:rPr>
      <w:rFonts w:ascii="宋体" w:hAnsi="宋体" w:cs="宋体"/>
      <w:sz w:val="24"/>
      <w:szCs w:val="24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1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955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4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8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6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1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6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2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4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531224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571642">
                                  <w:marLeft w:val="0"/>
                                  <w:marRight w:val="0"/>
                                  <w:marTop w:val="25"/>
                                  <w:marBottom w:val="1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1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1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30463">
          <w:marLeft w:val="2467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7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9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2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955">
          <w:marLeft w:val="2467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2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1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727442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868589">
                      <w:marLeft w:val="0"/>
                      <w:marRight w:val="0"/>
                      <w:marTop w:val="25"/>
                      <w:marBottom w:val="13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4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0954">
          <w:marLeft w:val="2467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1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3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4567">
          <w:marLeft w:val="2467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1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1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16907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42972">
                      <w:marLeft w:val="0"/>
                      <w:marRight w:val="0"/>
                      <w:marTop w:val="25"/>
                      <w:marBottom w:val="13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12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3209">
          <w:marLeft w:val="2467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0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://abs.taobao.org/updatesite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code.taobao.org/p/tao-reviewboard/wiki/index/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knittig/ereviewboard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code.taobao.org/p/tao-reviewboard/src/" TargetMode="External"/><Relationship Id="rId22" Type="http://schemas.openxmlformats.org/officeDocument/2006/relationships/image" Target="media/image5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104466-3249-4199-81AC-4946F7715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2504</TotalTime>
  <Pages>12</Pages>
  <Words>1417</Words>
  <Characters>8078</Characters>
  <Application>Microsoft Office Word</Application>
  <DocSecurity>0</DocSecurity>
  <PresentationFormat/>
  <Lines>67</Lines>
  <Paragraphs>18</Paragraphs>
  <Slides>0</Slides>
  <Notes>0</Notes>
  <HiddenSlides>0</HiddenSlides>
  <MMClips>0</MMClips>
  <ScaleCrop>false</ScaleCrop>
  <Manager/>
  <Company/>
  <LinksUpToDate>false</LinksUpToDate>
  <CharactersWithSpaces>9477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Tao-ReviewBoard V1.0.0使用手册</dc:title>
  <dc:subject>文档更新时间：2011年10月</dc:subject>
  <dc:creator>zhiqing.ht</dc:creator>
  <cp:keywords/>
  <dc:description/>
  <cp:lastModifiedBy>智清</cp:lastModifiedBy>
  <cp:revision>4218</cp:revision>
  <cp:lastPrinted>1899-12-30T00:00:00Z</cp:lastPrinted>
  <dcterms:created xsi:type="dcterms:W3CDTF">2010-10-08T01:05:00Z</dcterms:created>
  <dcterms:modified xsi:type="dcterms:W3CDTF">2011-10-13T08:45:00Z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